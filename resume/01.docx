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E08F1" w14:textId="4FEB8404" w:rsidR="00D84572" w:rsidRPr="00716A9E" w:rsidRDefault="00573379" w:rsidP="00DE1AA4">
      <w:pPr>
        <w:tabs>
          <w:tab w:val="left" w:pos="8995"/>
        </w:tabs>
        <w:spacing w:before="60" w:after="19"/>
        <w:ind w:left="140"/>
        <w:jc w:val="center"/>
      </w:pPr>
      <w:r w:rsidRPr="00716A9E">
        <w:rPr>
          <w:b/>
        </w:rPr>
        <w:t>Aathira Gopalkrishnan Nair</w:t>
      </w:r>
    </w:p>
    <w:p w14:paraId="7009DEA3" w14:textId="08E2CCEF" w:rsidR="00D84572" w:rsidRPr="00716A9E" w:rsidRDefault="00D84572" w:rsidP="00CB7873">
      <w:pPr>
        <w:pStyle w:val="BodyText"/>
        <w:spacing w:line="28" w:lineRule="exact"/>
        <w:ind w:left="111" w:firstLine="0"/>
        <w:jc w:val="both"/>
      </w:pPr>
    </w:p>
    <w:p w14:paraId="45AF124B" w14:textId="7E215725" w:rsidR="00D84572" w:rsidRPr="00716A9E" w:rsidRDefault="00DE1AA4" w:rsidP="00DE1AA4">
      <w:pPr>
        <w:tabs>
          <w:tab w:val="left" w:pos="3894"/>
          <w:tab w:val="left" w:pos="8592"/>
        </w:tabs>
        <w:spacing w:before="49"/>
        <w:ind w:left="140"/>
        <w:jc w:val="center"/>
      </w:pPr>
      <w:r w:rsidRPr="00716A9E">
        <w:rPr>
          <w:shd w:val="clear" w:color="auto" w:fill="FFFFFF"/>
        </w:rPr>
        <w:t>Dallas, TX</w:t>
      </w:r>
      <w:r w:rsidR="00CC5E30">
        <w:rPr>
          <w:shd w:val="clear" w:color="auto" w:fill="FFFFFF"/>
        </w:rPr>
        <w:t xml:space="preserve"> </w:t>
      </w:r>
      <w:r w:rsidRPr="00716A9E">
        <w:rPr>
          <w:shd w:val="clear" w:color="auto" w:fill="FFFFFF"/>
        </w:rPr>
        <w:t>|</w:t>
      </w:r>
      <w:r w:rsidR="00D2625F">
        <w:rPr>
          <w:shd w:val="clear" w:color="auto" w:fill="FFFFFF"/>
        </w:rPr>
        <w:t xml:space="preserve"> aathiragnair0912@gmail.com</w:t>
      </w:r>
      <w:r w:rsidRPr="00716A9E">
        <w:rPr>
          <w:shd w:val="clear" w:color="auto" w:fill="FFFFFF"/>
        </w:rPr>
        <w:t xml:space="preserve"> | </w:t>
      </w:r>
      <w:r w:rsidR="00573379" w:rsidRPr="00716A9E">
        <w:rPr>
          <w:shd w:val="clear" w:color="auto" w:fill="FFFFFF"/>
        </w:rPr>
        <w:t>214-802-7314</w:t>
      </w:r>
      <w:r w:rsidRPr="00716A9E">
        <w:rPr>
          <w:shd w:val="clear" w:color="auto" w:fill="FFFFFF"/>
        </w:rPr>
        <w:t xml:space="preserve"> </w:t>
      </w:r>
      <w:r w:rsidRPr="00D2625F">
        <w:rPr>
          <w:shd w:val="clear" w:color="auto" w:fill="FFFFFF"/>
        </w:rPr>
        <w:t>|</w:t>
      </w:r>
      <w:r w:rsidR="00D2625F" w:rsidRPr="00D2625F">
        <w:rPr>
          <w:shd w:val="clear" w:color="auto" w:fill="FFFFFF"/>
        </w:rPr>
        <w:t xml:space="preserve"> </w:t>
      </w:r>
      <w:hyperlink r:id="rId8" w:history="1">
        <w:r w:rsidR="00D2625F" w:rsidRPr="00D2625F">
          <w:rPr>
            <w:rStyle w:val="Hyperlink"/>
            <w:shd w:val="clear" w:color="auto" w:fill="FFFFFF"/>
          </w:rPr>
          <w:t>linkedin.com/in/aathirag-nair</w:t>
        </w:r>
      </w:hyperlink>
    </w:p>
    <w:p w14:paraId="25510D04" w14:textId="77777777" w:rsidR="00536F72" w:rsidRPr="007A2656" w:rsidRDefault="00536F72" w:rsidP="00CB7873">
      <w:pPr>
        <w:spacing w:after="19"/>
        <w:jc w:val="both"/>
        <w:rPr>
          <w:b/>
          <w:sz w:val="11"/>
          <w:szCs w:val="11"/>
        </w:rPr>
      </w:pPr>
    </w:p>
    <w:p w14:paraId="1B61481A" w14:textId="4C8B53E2" w:rsidR="007158EA" w:rsidRPr="00716A9E" w:rsidRDefault="007158EA" w:rsidP="007158EA">
      <w:pPr>
        <w:jc w:val="both"/>
        <w:rPr>
          <w:b/>
        </w:rPr>
      </w:pPr>
      <w:r w:rsidRPr="00716A9E">
        <w:rPr>
          <w:b/>
        </w:rPr>
        <w:t xml:space="preserve"> </w:t>
      </w:r>
      <w:r w:rsidR="00BF45B6" w:rsidRPr="00716A9E">
        <w:rPr>
          <w:b/>
        </w:rPr>
        <w:t>SUMMARY OF QUALIFICATIONS</w:t>
      </w:r>
    </w:p>
    <w:p w14:paraId="2A2D8154" w14:textId="48C3A967" w:rsidR="00BF45B6" w:rsidRPr="00716A9E" w:rsidRDefault="00580EE5" w:rsidP="00712466">
      <w:pPr>
        <w:ind w:left="720"/>
        <w:jc w:val="both"/>
      </w:pPr>
      <w:bookmarkStart w:id="0" w:name="_Hlk152161367"/>
      <w:r w:rsidRPr="00D2625F">
        <w:t xml:space="preserve">Detail-oriented </w:t>
      </w:r>
      <w:r w:rsidR="00D2625F" w:rsidRPr="00D2625F">
        <w:t xml:space="preserve">and insightful </w:t>
      </w:r>
      <w:r w:rsidRPr="00D2625F">
        <w:t xml:space="preserve">graduate student majoring in Business Analytics at Texas A&amp;M University in Commerce, Texas, with </w:t>
      </w:r>
      <w:r w:rsidR="00BC070B" w:rsidRPr="00D2625F">
        <w:t>a 4.0</w:t>
      </w:r>
      <w:r w:rsidRPr="00D2625F">
        <w:t xml:space="preserve"> GPA. I am eager to apply my analytics expertise to strengthen innovative solutions for customer and data-driven environments. A highly effective communicator, I prioritize organization and precision in all endeavors, ensuring the delivery of accurate and results-driven outcomes. </w:t>
      </w:r>
      <w:r w:rsidR="004D4F80">
        <w:t xml:space="preserve">Attention to detail, diligence and tenacity are my distinct traits. </w:t>
      </w:r>
    </w:p>
    <w:bookmarkEnd w:id="0"/>
    <w:p w14:paraId="05EE00FE" w14:textId="1A2228AC" w:rsidR="00BF45B6" w:rsidRPr="00BC070B" w:rsidRDefault="00BF45B6" w:rsidP="00BF45B6">
      <w:pPr>
        <w:jc w:val="both"/>
        <w:rPr>
          <w:b/>
          <w:sz w:val="11"/>
          <w:szCs w:val="11"/>
        </w:rPr>
      </w:pPr>
    </w:p>
    <w:p w14:paraId="47EAA31E" w14:textId="4F77FFE5" w:rsidR="00D84572" w:rsidRPr="00716A9E" w:rsidRDefault="00A81000" w:rsidP="001B4D64">
      <w:pPr>
        <w:ind w:left="140"/>
        <w:jc w:val="both"/>
        <w:rPr>
          <w:b/>
        </w:rPr>
      </w:pPr>
      <w:r w:rsidRPr="00716A9E">
        <w:rPr>
          <w:b/>
        </w:rPr>
        <w:t>E</w:t>
      </w:r>
      <w:r w:rsidR="001F2B6E" w:rsidRPr="00716A9E">
        <w:rPr>
          <w:b/>
        </w:rPr>
        <w:t>DUCATION</w:t>
      </w:r>
    </w:p>
    <w:p w14:paraId="0F809FB3" w14:textId="4BBB4DDE" w:rsidR="00D84572" w:rsidRPr="00716A9E" w:rsidRDefault="00D84572" w:rsidP="00CB7873">
      <w:pPr>
        <w:pStyle w:val="BodyText"/>
        <w:spacing w:line="20" w:lineRule="exact"/>
        <w:ind w:left="111" w:firstLine="0"/>
        <w:jc w:val="both"/>
      </w:pPr>
    </w:p>
    <w:p w14:paraId="38B29B0A" w14:textId="764806CA" w:rsidR="00C132FF" w:rsidRPr="00716A9E" w:rsidRDefault="00643730" w:rsidP="007158EA">
      <w:pPr>
        <w:pStyle w:val="ListParagraph"/>
        <w:numPr>
          <w:ilvl w:val="0"/>
          <w:numId w:val="21"/>
        </w:numPr>
        <w:tabs>
          <w:tab w:val="left" w:pos="8693"/>
        </w:tabs>
        <w:spacing w:line="252" w:lineRule="exact"/>
        <w:jc w:val="both"/>
        <w:rPr>
          <w:b/>
        </w:rPr>
      </w:pPr>
      <w:r w:rsidRPr="00716A9E">
        <w:rPr>
          <w:b/>
          <w:bCs/>
        </w:rPr>
        <w:t>M</w:t>
      </w:r>
      <w:r w:rsidR="00C132FF" w:rsidRPr="00716A9E">
        <w:rPr>
          <w:b/>
          <w:bCs/>
        </w:rPr>
        <w:t>aster of Science in Business Analytics</w:t>
      </w:r>
      <w:r w:rsidRPr="00716A9E">
        <w:t xml:space="preserve">                                                                        </w:t>
      </w:r>
      <w:r w:rsidR="00C132FF" w:rsidRPr="00716A9E">
        <w:t xml:space="preserve"> </w:t>
      </w:r>
      <w:r w:rsidRPr="00716A9E">
        <w:t xml:space="preserve"> </w:t>
      </w:r>
      <w:r w:rsidR="005330B0" w:rsidRPr="00716A9E">
        <w:t xml:space="preserve">          </w:t>
      </w:r>
      <w:r w:rsidR="00AA4C47">
        <w:t xml:space="preserve">    </w:t>
      </w:r>
      <w:r w:rsidR="00573379" w:rsidRPr="00716A9E">
        <w:t>Expected May 2024</w:t>
      </w:r>
    </w:p>
    <w:p w14:paraId="69F358FF" w14:textId="7D13ACBB" w:rsidR="00CC5E30" w:rsidRPr="00CC5E30" w:rsidRDefault="00643730" w:rsidP="00CC5E30">
      <w:pPr>
        <w:pStyle w:val="ListParagraph"/>
        <w:tabs>
          <w:tab w:val="left" w:pos="8693"/>
        </w:tabs>
        <w:spacing w:line="252" w:lineRule="exact"/>
        <w:ind w:left="720" w:firstLine="0"/>
        <w:jc w:val="both"/>
      </w:pPr>
      <w:r w:rsidRPr="00716A9E">
        <w:t xml:space="preserve">Texas A&amp;M </w:t>
      </w:r>
      <w:r w:rsidR="00C132FF" w:rsidRPr="00716A9E">
        <w:t>University-Commerce</w:t>
      </w:r>
      <w:r w:rsidRPr="00716A9E">
        <w:t xml:space="preserve"> (</w:t>
      </w:r>
      <w:r w:rsidR="005330B0" w:rsidRPr="00716A9E">
        <w:t xml:space="preserve">TAMUC) (4.0 </w:t>
      </w:r>
      <w:r w:rsidR="004D4F80" w:rsidRPr="00716A9E">
        <w:t xml:space="preserve">GPA)  </w:t>
      </w:r>
      <w:r w:rsidR="00C132FF" w:rsidRPr="00716A9E">
        <w:t xml:space="preserve">                                                              </w:t>
      </w:r>
      <w:r w:rsidR="005330B0" w:rsidRPr="00716A9E">
        <w:t xml:space="preserve"> </w:t>
      </w:r>
      <w:r w:rsidR="001B4D64" w:rsidRPr="00716A9E">
        <w:t xml:space="preserve">  </w:t>
      </w:r>
      <w:r w:rsidR="00927809" w:rsidRPr="00716A9E">
        <w:t xml:space="preserve">   </w:t>
      </w:r>
      <w:r w:rsidR="00AA4C47">
        <w:t xml:space="preserve">      </w:t>
      </w:r>
      <w:r w:rsidR="00C132FF" w:rsidRPr="00716A9E">
        <w:t>Dallas, Texas</w:t>
      </w:r>
    </w:p>
    <w:p w14:paraId="12AE3C65" w14:textId="06700E7C" w:rsidR="00573379" w:rsidRPr="00716A9E" w:rsidRDefault="00573379" w:rsidP="00CC5E30">
      <w:pPr>
        <w:pStyle w:val="ListParagraph"/>
        <w:numPr>
          <w:ilvl w:val="0"/>
          <w:numId w:val="21"/>
        </w:numPr>
        <w:tabs>
          <w:tab w:val="left" w:pos="8693"/>
        </w:tabs>
        <w:spacing w:before="80" w:line="240" w:lineRule="auto"/>
        <w:ind w:left="907"/>
        <w:jc w:val="both"/>
        <w:rPr>
          <w:b/>
        </w:rPr>
      </w:pPr>
      <w:r w:rsidRPr="00716A9E">
        <w:rPr>
          <w:b/>
          <w:bCs/>
        </w:rPr>
        <w:t>Master of Technology in Computer Engineering</w:t>
      </w:r>
      <w:r w:rsidRPr="00716A9E">
        <w:t xml:space="preserve">                                                                                  </w:t>
      </w:r>
      <w:r w:rsidR="00AA4C47">
        <w:t xml:space="preserve">   </w:t>
      </w:r>
      <w:r w:rsidRPr="00716A9E">
        <w:t>August 2019</w:t>
      </w:r>
    </w:p>
    <w:p w14:paraId="2712AE1C" w14:textId="69A7D45D" w:rsidR="00573379" w:rsidRPr="00716A9E" w:rsidRDefault="00573379" w:rsidP="007A15E4">
      <w:pPr>
        <w:pStyle w:val="ListParagraph"/>
        <w:tabs>
          <w:tab w:val="left" w:pos="8693"/>
        </w:tabs>
        <w:spacing w:line="252" w:lineRule="exact"/>
        <w:ind w:left="720" w:firstLine="0"/>
        <w:jc w:val="both"/>
      </w:pPr>
      <w:r w:rsidRPr="00716A9E">
        <w:t xml:space="preserve">K. J. Somaiya College </w:t>
      </w:r>
      <w:r w:rsidR="00712466" w:rsidRPr="00716A9E">
        <w:t>of</w:t>
      </w:r>
      <w:r w:rsidRPr="00716A9E">
        <w:t xml:space="preserve"> Engineering                                                                                                      </w:t>
      </w:r>
      <w:r w:rsidR="00AA4C47">
        <w:t xml:space="preserve">    </w:t>
      </w:r>
      <w:r w:rsidRPr="00716A9E">
        <w:t>Mumbai, India</w:t>
      </w:r>
    </w:p>
    <w:p w14:paraId="1760EE2F" w14:textId="58F5E60C" w:rsidR="00C132FF" w:rsidRPr="00716A9E" w:rsidRDefault="00643730" w:rsidP="00CC5E30">
      <w:pPr>
        <w:pStyle w:val="ListParagraph"/>
        <w:numPr>
          <w:ilvl w:val="0"/>
          <w:numId w:val="21"/>
        </w:numPr>
        <w:tabs>
          <w:tab w:val="left" w:pos="8693"/>
        </w:tabs>
        <w:spacing w:before="80" w:line="252" w:lineRule="exact"/>
        <w:ind w:left="907"/>
        <w:jc w:val="both"/>
        <w:rPr>
          <w:b/>
        </w:rPr>
      </w:pPr>
      <w:r w:rsidRPr="00716A9E">
        <w:rPr>
          <w:b/>
          <w:bCs/>
        </w:rPr>
        <w:t>B</w:t>
      </w:r>
      <w:r w:rsidR="00C132FF" w:rsidRPr="00716A9E">
        <w:rPr>
          <w:b/>
          <w:bCs/>
        </w:rPr>
        <w:t xml:space="preserve">achelor </w:t>
      </w:r>
      <w:r w:rsidR="00573379" w:rsidRPr="00716A9E">
        <w:rPr>
          <w:b/>
          <w:bCs/>
        </w:rPr>
        <w:t xml:space="preserve">of </w:t>
      </w:r>
      <w:r w:rsidR="00D2625F">
        <w:rPr>
          <w:b/>
          <w:bCs/>
        </w:rPr>
        <w:t>Engineering</w:t>
      </w:r>
      <w:r w:rsidR="00573379" w:rsidRPr="00716A9E">
        <w:rPr>
          <w:b/>
          <w:bCs/>
        </w:rPr>
        <w:t xml:space="preserve"> in Computer Engineering</w:t>
      </w:r>
      <w:r w:rsidR="00C132FF" w:rsidRPr="00716A9E">
        <w:rPr>
          <w:b/>
          <w:bCs/>
        </w:rPr>
        <w:t xml:space="preserve"> </w:t>
      </w:r>
      <w:r w:rsidR="00C132FF" w:rsidRPr="00716A9E">
        <w:t xml:space="preserve">                                                                </w:t>
      </w:r>
      <w:r w:rsidR="0012420A" w:rsidRPr="00716A9E">
        <w:t xml:space="preserve">  </w:t>
      </w:r>
      <w:r w:rsidR="00C132FF" w:rsidRPr="00716A9E">
        <w:t xml:space="preserve"> </w:t>
      </w:r>
      <w:r w:rsidR="00EC6F1D" w:rsidRPr="00716A9E">
        <w:t xml:space="preserve">         </w:t>
      </w:r>
      <w:r w:rsidR="00AA4C47">
        <w:t xml:space="preserve">   </w:t>
      </w:r>
      <w:r w:rsidR="00573379" w:rsidRPr="00716A9E">
        <w:t>August 2014</w:t>
      </w:r>
    </w:p>
    <w:p w14:paraId="57DA5714" w14:textId="396050D3" w:rsidR="00F70AED" w:rsidRPr="00A4047C" w:rsidRDefault="007A15E4" w:rsidP="00A4047C">
      <w:pPr>
        <w:pStyle w:val="BodyText"/>
        <w:rPr>
          <w:b/>
        </w:rPr>
      </w:pPr>
      <w:r w:rsidRPr="00716A9E">
        <w:t xml:space="preserve">          </w:t>
      </w:r>
      <w:r w:rsidR="00D2625F">
        <w:t>SIES</w:t>
      </w:r>
      <w:r w:rsidRPr="00716A9E">
        <w:t xml:space="preserve"> Graduate School of Technology                                                                                                        </w:t>
      </w:r>
      <w:r w:rsidR="00573379" w:rsidRPr="00716A9E">
        <w:t>Mumbai, India</w:t>
      </w:r>
    </w:p>
    <w:p w14:paraId="7F488379" w14:textId="77777777" w:rsidR="00A4047C" w:rsidRPr="00A4047C" w:rsidRDefault="00A4047C" w:rsidP="00A20DFC">
      <w:pPr>
        <w:spacing w:before="1" w:after="19"/>
        <w:ind w:left="140"/>
        <w:jc w:val="both"/>
        <w:rPr>
          <w:b/>
          <w:sz w:val="8"/>
          <w:szCs w:val="8"/>
        </w:rPr>
      </w:pPr>
    </w:p>
    <w:p w14:paraId="53FA15DF" w14:textId="1EFD879E" w:rsidR="00A20DFC" w:rsidRPr="00716A9E" w:rsidRDefault="00F70AED" w:rsidP="00A20DFC">
      <w:pPr>
        <w:spacing w:before="1" w:after="19"/>
        <w:ind w:left="140"/>
        <w:jc w:val="both"/>
        <w:rPr>
          <w:b/>
        </w:rPr>
      </w:pPr>
      <w:r w:rsidRPr="00716A9E">
        <w:rPr>
          <w:b/>
        </w:rPr>
        <w:t>S</w:t>
      </w:r>
      <w:r w:rsidR="001F2B6E" w:rsidRPr="00716A9E">
        <w:rPr>
          <w:b/>
        </w:rPr>
        <w:t>KILLS</w:t>
      </w:r>
    </w:p>
    <w:p w14:paraId="1C8E109A" w14:textId="06B97DE7" w:rsidR="00351E65" w:rsidRPr="00716A9E" w:rsidRDefault="00351E65" w:rsidP="00351E65">
      <w:pPr>
        <w:spacing w:before="1" w:after="19"/>
        <w:ind w:left="720"/>
        <w:jc w:val="both"/>
        <w:rPr>
          <w:b/>
        </w:rPr>
      </w:pPr>
      <w:r w:rsidRPr="00716A9E">
        <w:rPr>
          <w:b/>
        </w:rPr>
        <w:t xml:space="preserve">Technical: </w:t>
      </w:r>
      <w:r w:rsidR="00B90BC1" w:rsidRPr="00716A9E">
        <w:rPr>
          <w:bCs/>
        </w:rPr>
        <w:t xml:space="preserve">Oracle </w:t>
      </w:r>
      <w:r w:rsidRPr="00716A9E">
        <w:t>SQL, Tableau, VBA, Power BI, Microsoft Excel, Python, SSMS, Data Analysis, Forecasting, Data Visualization, Data Modeling, Statistics</w:t>
      </w:r>
    </w:p>
    <w:p w14:paraId="65F6F110" w14:textId="6E49B412" w:rsidR="00BF45B6" w:rsidRPr="00716A9E" w:rsidRDefault="00BF45B6" w:rsidP="00BF45B6">
      <w:pPr>
        <w:spacing w:after="19"/>
        <w:ind w:left="720"/>
        <w:jc w:val="both"/>
      </w:pPr>
      <w:r w:rsidRPr="00716A9E">
        <w:rPr>
          <w:b/>
        </w:rPr>
        <w:t xml:space="preserve">Soft: </w:t>
      </w:r>
      <w:r w:rsidRPr="00716A9E">
        <w:t>Communication, Teamwork, Event Management, Attention to Detail, Project Management, Critical Thinking, Decision-Making, Organizational, Strategic Thinker, Intelligent Risk Taker, Planner &amp; Time- Management</w:t>
      </w:r>
    </w:p>
    <w:p w14:paraId="1BD4CAD6" w14:textId="77777777" w:rsidR="00BD4C08" w:rsidRPr="00A4047C" w:rsidRDefault="00BD4C08" w:rsidP="001B4D64">
      <w:pPr>
        <w:tabs>
          <w:tab w:val="left" w:pos="499"/>
          <w:tab w:val="left" w:pos="500"/>
        </w:tabs>
        <w:jc w:val="both"/>
        <w:rPr>
          <w:sz w:val="8"/>
          <w:szCs w:val="8"/>
        </w:rPr>
      </w:pPr>
    </w:p>
    <w:p w14:paraId="482CD53A" w14:textId="1E939F99" w:rsidR="00D84572" w:rsidRPr="00716A9E" w:rsidRDefault="00BD4C08" w:rsidP="001B4D64">
      <w:pPr>
        <w:pStyle w:val="BodyText"/>
        <w:spacing w:before="1"/>
        <w:ind w:left="0" w:firstLine="0"/>
        <w:jc w:val="both"/>
        <w:rPr>
          <w:b/>
          <w:bCs/>
        </w:rPr>
      </w:pPr>
      <w:r w:rsidRPr="00716A9E">
        <w:rPr>
          <w:b/>
          <w:bCs/>
        </w:rPr>
        <w:t xml:space="preserve">  P</w:t>
      </w:r>
      <w:r w:rsidR="001F2B6E" w:rsidRPr="00716A9E">
        <w:rPr>
          <w:b/>
          <w:bCs/>
        </w:rPr>
        <w:t>ROFESSIONAL EXPERIENCE</w:t>
      </w:r>
    </w:p>
    <w:p w14:paraId="580C0B90" w14:textId="0F4DF34D" w:rsidR="007A6638" w:rsidRPr="00716A9E" w:rsidRDefault="00BD4C08" w:rsidP="005C4571">
      <w:pPr>
        <w:pStyle w:val="BodyText"/>
        <w:ind w:left="111" w:firstLine="0"/>
      </w:pPr>
      <w:r w:rsidRPr="00716A9E">
        <w:rPr>
          <w:b/>
          <w:bCs/>
          <w:iCs/>
        </w:rPr>
        <w:t>Graduate Research</w:t>
      </w:r>
      <w:r w:rsidR="007F053B" w:rsidRPr="00716A9E">
        <w:rPr>
          <w:b/>
          <w:bCs/>
          <w:iCs/>
        </w:rPr>
        <w:t xml:space="preserve"> Analyst</w:t>
      </w:r>
      <w:r w:rsidRPr="00716A9E">
        <w:rPr>
          <w:b/>
          <w:bCs/>
          <w:iCs/>
        </w:rPr>
        <w:t>-</w:t>
      </w:r>
      <w:r w:rsidR="007A15E4" w:rsidRPr="00716A9E">
        <w:rPr>
          <w:b/>
          <w:bCs/>
          <w:iCs/>
        </w:rPr>
        <w:t xml:space="preserve"> School of Social Work </w:t>
      </w:r>
      <w:r w:rsidR="001C37B9" w:rsidRPr="00716A9E">
        <w:rPr>
          <w:b/>
          <w:bCs/>
          <w:iCs/>
        </w:rPr>
        <w:t xml:space="preserve">                                                                 </w:t>
      </w:r>
      <w:r w:rsidR="00C132FF" w:rsidRPr="00716A9E">
        <w:rPr>
          <w:b/>
          <w:bCs/>
          <w:iCs/>
        </w:rPr>
        <w:t xml:space="preserve">   </w:t>
      </w:r>
      <w:r w:rsidR="001C37B9" w:rsidRPr="00716A9E">
        <w:rPr>
          <w:b/>
          <w:bCs/>
          <w:iCs/>
        </w:rPr>
        <w:t xml:space="preserve"> </w:t>
      </w:r>
      <w:r w:rsidR="00C132FF" w:rsidRPr="00716A9E">
        <w:rPr>
          <w:b/>
          <w:bCs/>
          <w:iCs/>
        </w:rPr>
        <w:t xml:space="preserve">  </w:t>
      </w:r>
      <w:r w:rsidR="001B4D64" w:rsidRPr="00716A9E">
        <w:rPr>
          <w:b/>
          <w:bCs/>
          <w:iCs/>
        </w:rPr>
        <w:t xml:space="preserve"> </w:t>
      </w:r>
      <w:r w:rsidR="006406BB" w:rsidRPr="00716A9E">
        <w:rPr>
          <w:iCs/>
        </w:rPr>
        <w:t>January 202</w:t>
      </w:r>
      <w:r w:rsidR="007A15E4" w:rsidRPr="00716A9E">
        <w:rPr>
          <w:iCs/>
        </w:rPr>
        <w:t>3</w:t>
      </w:r>
      <w:r w:rsidR="006406BB" w:rsidRPr="00716A9E">
        <w:rPr>
          <w:iCs/>
        </w:rPr>
        <w:t xml:space="preserve"> – Present</w:t>
      </w:r>
    </w:p>
    <w:p w14:paraId="28A87181" w14:textId="44AB0E87" w:rsidR="00D2625F" w:rsidRPr="00BC070B" w:rsidRDefault="00D2625F" w:rsidP="007E551A">
      <w:pPr>
        <w:pStyle w:val="ListParagraph"/>
        <w:numPr>
          <w:ilvl w:val="0"/>
          <w:numId w:val="21"/>
        </w:numPr>
        <w:tabs>
          <w:tab w:val="left" w:pos="499"/>
          <w:tab w:val="left" w:pos="500"/>
        </w:tabs>
      </w:pPr>
      <w:r w:rsidRPr="00BC070B">
        <w:t xml:space="preserve">Develop and maintain </w:t>
      </w:r>
      <w:r w:rsidR="00BC070B" w:rsidRPr="00BC070B">
        <w:t xml:space="preserve">about 20 </w:t>
      </w:r>
      <w:r w:rsidRPr="00BC070B">
        <w:t>Laserfiche forms to ensure 100% digitization of</w:t>
      </w:r>
      <w:r w:rsidR="00BC070B" w:rsidRPr="00BC070B">
        <w:t xml:space="preserve"> all</w:t>
      </w:r>
      <w:r w:rsidRPr="00BC070B">
        <w:t xml:space="preserve"> internal and external procedures.</w:t>
      </w:r>
    </w:p>
    <w:p w14:paraId="0333E445" w14:textId="168152E6" w:rsidR="00BC070B" w:rsidRPr="00BC070B" w:rsidRDefault="00BC070B" w:rsidP="007E551A">
      <w:pPr>
        <w:pStyle w:val="ListParagraph"/>
        <w:numPr>
          <w:ilvl w:val="0"/>
          <w:numId w:val="21"/>
        </w:numPr>
        <w:tabs>
          <w:tab w:val="left" w:pos="499"/>
          <w:tab w:val="left" w:pos="500"/>
        </w:tabs>
      </w:pPr>
      <w:r w:rsidRPr="00BC070B">
        <w:t>Weekly update of departmental website to reflect changes as per current academic requirements.</w:t>
      </w:r>
    </w:p>
    <w:p w14:paraId="0CBE462D" w14:textId="1445D67C" w:rsidR="00CE1CAC" w:rsidRPr="00BC070B" w:rsidRDefault="00CE1CAC" w:rsidP="007E551A">
      <w:pPr>
        <w:pStyle w:val="ListParagraph"/>
        <w:numPr>
          <w:ilvl w:val="0"/>
          <w:numId w:val="21"/>
        </w:numPr>
        <w:tabs>
          <w:tab w:val="left" w:pos="499"/>
          <w:tab w:val="left" w:pos="500"/>
        </w:tabs>
      </w:pPr>
      <w:r w:rsidRPr="00BC070B">
        <w:t xml:space="preserve">Assist in creating </w:t>
      </w:r>
      <w:r w:rsidR="00BC070B" w:rsidRPr="00BC070B">
        <w:t>student handbooks, adjunct faculty manual, internal procedures guide and 5 other documentations to ensure accreditation standards set by CSWE EPAS 2015 is met.</w:t>
      </w:r>
    </w:p>
    <w:p w14:paraId="339C4719" w14:textId="0B7D4119" w:rsidR="008C6896" w:rsidRPr="00BC070B" w:rsidRDefault="00E87B97" w:rsidP="007E551A">
      <w:pPr>
        <w:pStyle w:val="ListParagraph"/>
        <w:numPr>
          <w:ilvl w:val="0"/>
          <w:numId w:val="21"/>
        </w:numPr>
        <w:tabs>
          <w:tab w:val="left" w:pos="499"/>
          <w:tab w:val="left" w:pos="500"/>
        </w:tabs>
      </w:pPr>
      <w:r w:rsidRPr="00BC070B">
        <w:rPr>
          <w:color w:val="000000"/>
        </w:rPr>
        <w:t>Demonstrate</w:t>
      </w:r>
      <w:r w:rsidR="00EA3C14" w:rsidRPr="00BC070B">
        <w:rPr>
          <w:color w:val="000000"/>
        </w:rPr>
        <w:t xml:space="preserve"> critical thinking and stra</w:t>
      </w:r>
      <w:r w:rsidR="00BF45B6" w:rsidRPr="00BC070B">
        <w:rPr>
          <w:color w:val="000000"/>
        </w:rPr>
        <w:t>tegic decision-making, conduct</w:t>
      </w:r>
      <w:r w:rsidR="00EA3C14" w:rsidRPr="00BC070B">
        <w:rPr>
          <w:color w:val="000000"/>
        </w:rPr>
        <w:t xml:space="preserve"> an in-depth comparative study of </w:t>
      </w:r>
      <w:r w:rsidR="00BC070B" w:rsidRPr="00BC070B">
        <w:rPr>
          <w:color w:val="000000"/>
        </w:rPr>
        <w:t xml:space="preserve">Social Work </w:t>
      </w:r>
      <w:r w:rsidR="00EA3C14" w:rsidRPr="00BC070B">
        <w:rPr>
          <w:color w:val="000000"/>
        </w:rPr>
        <w:t>progr</w:t>
      </w:r>
      <w:r w:rsidR="005C4571" w:rsidRPr="00BC070B">
        <w:rPr>
          <w:color w:val="000000"/>
        </w:rPr>
        <w:t xml:space="preserve">ams at top </w:t>
      </w:r>
      <w:r w:rsidR="00BC070B" w:rsidRPr="00BC070B">
        <w:rPr>
          <w:color w:val="000000"/>
        </w:rPr>
        <w:t>20</w:t>
      </w:r>
      <w:r w:rsidR="005C4571" w:rsidRPr="00BC070B">
        <w:rPr>
          <w:color w:val="000000"/>
        </w:rPr>
        <w:t xml:space="preserve"> Texas </w:t>
      </w:r>
      <w:r w:rsidR="00AB68C4" w:rsidRPr="00BC070B">
        <w:rPr>
          <w:color w:val="000000"/>
        </w:rPr>
        <w:t>universities</w:t>
      </w:r>
      <w:r w:rsidR="00716A9E" w:rsidRPr="00BC070B">
        <w:rPr>
          <w:color w:val="000000"/>
        </w:rPr>
        <w:t>.</w:t>
      </w:r>
    </w:p>
    <w:p w14:paraId="2BC259BC" w14:textId="322732EB" w:rsidR="00B0564F" w:rsidRDefault="007158EA" w:rsidP="00BC070B">
      <w:pPr>
        <w:pStyle w:val="ListParagraph"/>
        <w:numPr>
          <w:ilvl w:val="0"/>
          <w:numId w:val="21"/>
        </w:numPr>
        <w:tabs>
          <w:tab w:val="left" w:pos="499"/>
          <w:tab w:val="left" w:pos="500"/>
        </w:tabs>
        <w:jc w:val="both"/>
      </w:pPr>
      <w:r w:rsidRPr="00BC070B">
        <w:t>Deploy</w:t>
      </w:r>
      <w:r w:rsidR="00196B4D" w:rsidRPr="00BC070B">
        <w:t xml:space="preserve"> </w:t>
      </w:r>
      <w:r w:rsidR="00EF2574" w:rsidRPr="00BC070B">
        <w:t>a range of strategies and approaches to participate in the assessment process</w:t>
      </w:r>
      <w:r w:rsidR="00BC070B" w:rsidRPr="00BC070B">
        <w:t xml:space="preserve"> for admission decision criteria for 200+ incoming students across both undergraduate and graduate programs.</w:t>
      </w:r>
    </w:p>
    <w:p w14:paraId="10676830" w14:textId="77777777" w:rsidR="00BC070B" w:rsidRPr="00A4047C" w:rsidRDefault="00BC070B" w:rsidP="00BC070B">
      <w:pPr>
        <w:tabs>
          <w:tab w:val="left" w:pos="499"/>
          <w:tab w:val="left" w:pos="500"/>
        </w:tabs>
        <w:jc w:val="both"/>
        <w:rPr>
          <w:sz w:val="8"/>
          <w:szCs w:val="8"/>
        </w:rPr>
      </w:pPr>
    </w:p>
    <w:p w14:paraId="5978E6A9" w14:textId="543B6B0A" w:rsidR="00B0564F" w:rsidRPr="00716A9E" w:rsidRDefault="00B0564F" w:rsidP="00B0564F">
      <w:pPr>
        <w:pStyle w:val="BodyText"/>
        <w:ind w:left="111" w:firstLine="0"/>
      </w:pPr>
      <w:r w:rsidRPr="00716A9E">
        <w:rPr>
          <w:b/>
          <w:bCs/>
          <w:iCs/>
        </w:rPr>
        <w:t>Lecturer, Computer Engineering-</w:t>
      </w:r>
      <w:r w:rsidRPr="00716A9E">
        <w:t xml:space="preserve"> </w:t>
      </w:r>
      <w:r w:rsidRPr="00716A9E">
        <w:rPr>
          <w:b/>
          <w:bCs/>
          <w:iCs/>
        </w:rPr>
        <w:t>Gov</w:t>
      </w:r>
      <w:r w:rsidR="002B1B8D" w:rsidRPr="00716A9E">
        <w:rPr>
          <w:b/>
          <w:bCs/>
          <w:iCs/>
        </w:rPr>
        <w:t xml:space="preserve"> </w:t>
      </w:r>
      <w:r w:rsidRPr="00716A9E">
        <w:rPr>
          <w:b/>
          <w:bCs/>
          <w:iCs/>
        </w:rPr>
        <w:t xml:space="preserve">Polytechnic College </w:t>
      </w:r>
      <w:proofErr w:type="spellStart"/>
      <w:r w:rsidRPr="00716A9E">
        <w:rPr>
          <w:b/>
          <w:bCs/>
          <w:iCs/>
        </w:rPr>
        <w:t>Kaduthuruthy</w:t>
      </w:r>
      <w:proofErr w:type="spellEnd"/>
      <w:r w:rsidRPr="00716A9E">
        <w:rPr>
          <w:b/>
          <w:bCs/>
          <w:iCs/>
        </w:rPr>
        <w:t xml:space="preserve">, Kerala, India     </w:t>
      </w:r>
      <w:r w:rsidR="002B1B8D" w:rsidRPr="00716A9E">
        <w:rPr>
          <w:iCs/>
        </w:rPr>
        <w:t>July 20</w:t>
      </w:r>
      <w:r w:rsidR="001938D2" w:rsidRPr="00716A9E">
        <w:rPr>
          <w:iCs/>
        </w:rPr>
        <w:t>20</w:t>
      </w:r>
      <w:r w:rsidR="002B1B8D" w:rsidRPr="00716A9E">
        <w:rPr>
          <w:iCs/>
        </w:rPr>
        <w:t xml:space="preserve"> – </w:t>
      </w:r>
      <w:r w:rsidR="001938D2" w:rsidRPr="00716A9E">
        <w:rPr>
          <w:iCs/>
        </w:rPr>
        <w:t>February 2021</w:t>
      </w:r>
      <w:r w:rsidRPr="00716A9E">
        <w:rPr>
          <w:b/>
          <w:bCs/>
          <w:iCs/>
        </w:rPr>
        <w:t xml:space="preserve">                                  </w:t>
      </w:r>
    </w:p>
    <w:p w14:paraId="33E2F596" w14:textId="759B634E" w:rsidR="003C1C07" w:rsidRPr="00716A9E" w:rsidRDefault="003C1C07" w:rsidP="007E551A">
      <w:pPr>
        <w:pStyle w:val="ListParagraph"/>
        <w:numPr>
          <w:ilvl w:val="0"/>
          <w:numId w:val="35"/>
        </w:numPr>
        <w:rPr>
          <w:rFonts w:eastAsia="Calibri"/>
        </w:rPr>
      </w:pPr>
      <w:r w:rsidRPr="00716A9E">
        <w:rPr>
          <w:rFonts w:eastAsia="Calibri"/>
        </w:rPr>
        <w:t>Presented dynamic curriculum utilizing a variety of teaching methods, including classroom instruction, computer lab activities, and online learning systems</w:t>
      </w:r>
      <w:r w:rsidR="00CC5E30">
        <w:rPr>
          <w:rFonts w:eastAsia="Calibri"/>
        </w:rPr>
        <w:t xml:space="preserve"> for 5+ subjects.</w:t>
      </w:r>
    </w:p>
    <w:p w14:paraId="4B01E07E" w14:textId="7ED0CD63" w:rsidR="003C1C07" w:rsidRPr="00716A9E" w:rsidRDefault="003C1C07" w:rsidP="007E551A">
      <w:pPr>
        <w:pStyle w:val="ListParagraph"/>
        <w:numPr>
          <w:ilvl w:val="0"/>
          <w:numId w:val="35"/>
        </w:numPr>
        <w:rPr>
          <w:rFonts w:eastAsia="Calibri"/>
        </w:rPr>
      </w:pPr>
      <w:r w:rsidRPr="00716A9E">
        <w:rPr>
          <w:rFonts w:eastAsia="Calibri"/>
        </w:rPr>
        <w:t>Led and actively participated in committee meetings to stay informed about developments in the subject matter.</w:t>
      </w:r>
    </w:p>
    <w:p w14:paraId="220E1DF0" w14:textId="038DE1AD" w:rsidR="003C1C07" w:rsidRPr="00716A9E" w:rsidRDefault="003C1C07" w:rsidP="007E551A">
      <w:pPr>
        <w:pStyle w:val="ListParagraph"/>
        <w:numPr>
          <w:ilvl w:val="0"/>
          <w:numId w:val="35"/>
        </w:numPr>
        <w:rPr>
          <w:rFonts w:eastAsia="Calibri"/>
        </w:rPr>
      </w:pPr>
      <w:r w:rsidRPr="00716A9E">
        <w:rPr>
          <w:rFonts w:eastAsia="Calibri"/>
        </w:rPr>
        <w:t xml:space="preserve">Evaluated, documented, and reported on </w:t>
      </w:r>
      <w:r w:rsidR="00CC5E30">
        <w:rPr>
          <w:rFonts w:eastAsia="Calibri"/>
        </w:rPr>
        <w:t xml:space="preserve">300+ </w:t>
      </w:r>
      <w:r w:rsidRPr="00716A9E">
        <w:rPr>
          <w:rFonts w:eastAsia="Calibri"/>
        </w:rPr>
        <w:t>student progress, ensuring accurate assessment of individual achievements.</w:t>
      </w:r>
    </w:p>
    <w:p w14:paraId="79455B73" w14:textId="76A5DF99" w:rsidR="00716A9E" w:rsidRPr="00BC070B" w:rsidRDefault="003C1C07" w:rsidP="00BC070B">
      <w:pPr>
        <w:pStyle w:val="ListParagraph"/>
        <w:numPr>
          <w:ilvl w:val="0"/>
          <w:numId w:val="35"/>
        </w:numPr>
      </w:pPr>
      <w:r w:rsidRPr="00716A9E">
        <w:rPr>
          <w:rFonts w:eastAsia="Calibri"/>
        </w:rPr>
        <w:t xml:space="preserve">Collaborated with parents and guardians to discuss their children's academic progress, determining priorities for both </w:t>
      </w:r>
      <w:r w:rsidR="00BC070B" w:rsidRPr="00716A9E">
        <w:rPr>
          <w:rFonts w:eastAsia="Calibri"/>
        </w:rPr>
        <w:t>students,</w:t>
      </w:r>
      <w:r w:rsidRPr="00716A9E">
        <w:rPr>
          <w:rFonts w:eastAsia="Calibri"/>
        </w:rPr>
        <w:t xml:space="preserve"> and identifying resource needs.</w:t>
      </w:r>
    </w:p>
    <w:p w14:paraId="6E83B91F" w14:textId="77777777" w:rsidR="00BC070B" w:rsidRPr="00A4047C" w:rsidRDefault="00BC070B" w:rsidP="00BC070B">
      <w:pPr>
        <w:rPr>
          <w:sz w:val="8"/>
          <w:szCs w:val="8"/>
        </w:rPr>
      </w:pPr>
    </w:p>
    <w:p w14:paraId="7B4908E8" w14:textId="074D0D41" w:rsidR="002B1B8D" w:rsidRPr="00716A9E" w:rsidRDefault="002B1B8D" w:rsidP="002B1B8D">
      <w:pPr>
        <w:pStyle w:val="BodyText"/>
        <w:ind w:left="111" w:firstLine="0"/>
        <w:rPr>
          <w:b/>
          <w:bCs/>
          <w:iCs/>
        </w:rPr>
      </w:pPr>
      <w:r w:rsidRPr="00716A9E">
        <w:rPr>
          <w:b/>
          <w:bCs/>
          <w:iCs/>
        </w:rPr>
        <w:t xml:space="preserve">Software Engineer Trainee, Air India Limited, Mumbai, India         </w:t>
      </w:r>
      <w:r w:rsidRPr="00716A9E">
        <w:rPr>
          <w:b/>
          <w:bCs/>
          <w:iCs/>
        </w:rPr>
        <w:tab/>
      </w:r>
      <w:r w:rsidRPr="00716A9E">
        <w:rPr>
          <w:b/>
          <w:bCs/>
          <w:iCs/>
        </w:rPr>
        <w:tab/>
        <w:t xml:space="preserve"> </w:t>
      </w:r>
      <w:r w:rsidRPr="00716A9E">
        <w:rPr>
          <w:b/>
          <w:bCs/>
          <w:iCs/>
        </w:rPr>
        <w:tab/>
      </w:r>
      <w:r w:rsidRPr="00716A9E">
        <w:rPr>
          <w:b/>
          <w:bCs/>
          <w:iCs/>
        </w:rPr>
        <w:tab/>
        <w:t xml:space="preserve">    </w:t>
      </w:r>
      <w:r w:rsidR="001938D2" w:rsidRPr="00716A9E">
        <w:rPr>
          <w:iCs/>
        </w:rPr>
        <w:t>July</w:t>
      </w:r>
      <w:r w:rsidRPr="00716A9E">
        <w:rPr>
          <w:iCs/>
        </w:rPr>
        <w:t xml:space="preserve"> 20</w:t>
      </w:r>
      <w:r w:rsidR="001938D2" w:rsidRPr="00716A9E">
        <w:rPr>
          <w:iCs/>
        </w:rPr>
        <w:t>17</w:t>
      </w:r>
      <w:r w:rsidRPr="00716A9E">
        <w:rPr>
          <w:iCs/>
        </w:rPr>
        <w:t xml:space="preserve"> – </w:t>
      </w:r>
      <w:r w:rsidR="001938D2" w:rsidRPr="00716A9E">
        <w:rPr>
          <w:iCs/>
        </w:rPr>
        <w:t>July 2018</w:t>
      </w:r>
      <w:r w:rsidRPr="00716A9E">
        <w:rPr>
          <w:b/>
          <w:bCs/>
          <w:iCs/>
        </w:rPr>
        <w:t xml:space="preserve">                                  </w:t>
      </w:r>
    </w:p>
    <w:p w14:paraId="3B570A0F" w14:textId="77777777" w:rsidR="00716A9E" w:rsidRPr="007E551A" w:rsidRDefault="00716A9E" w:rsidP="007E551A">
      <w:pPr>
        <w:pStyle w:val="ListParagraph"/>
        <w:numPr>
          <w:ilvl w:val="0"/>
          <w:numId w:val="36"/>
        </w:numPr>
      </w:pPr>
      <w:r w:rsidRPr="007E551A">
        <w:t>Engineered a cutting-edge recommendation system for the Flight Safety department, revolutionizing information gathering processes and achieving a 100% transition to digital reporting.</w:t>
      </w:r>
    </w:p>
    <w:p w14:paraId="1529C28F" w14:textId="249EDE87" w:rsidR="00716A9E" w:rsidRPr="007E551A" w:rsidRDefault="00716A9E" w:rsidP="007E551A">
      <w:pPr>
        <w:pStyle w:val="ListParagraph"/>
        <w:numPr>
          <w:ilvl w:val="0"/>
          <w:numId w:val="36"/>
        </w:numPr>
      </w:pPr>
      <w:r w:rsidRPr="007E551A">
        <w:t xml:space="preserve">Conducted in-depth analysis of archived data to detect </w:t>
      </w:r>
      <w:r w:rsidR="00A4047C">
        <w:t xml:space="preserve">500+ </w:t>
      </w:r>
      <w:r w:rsidRPr="007E551A">
        <w:t>patterns, subsequently establishing a comprehensive knowledge base for generating insightful recommendations.</w:t>
      </w:r>
    </w:p>
    <w:p w14:paraId="39C25B5F" w14:textId="07131839" w:rsidR="00716A9E" w:rsidRPr="007E551A" w:rsidRDefault="00716A9E" w:rsidP="00A4047C">
      <w:pPr>
        <w:pStyle w:val="ListParagraph"/>
        <w:numPr>
          <w:ilvl w:val="0"/>
          <w:numId w:val="36"/>
        </w:numPr>
      </w:pPr>
      <w:r w:rsidRPr="007E551A">
        <w:t xml:space="preserve">Revamped the organization's website by implementing JSP and </w:t>
      </w:r>
      <w:proofErr w:type="spellStart"/>
      <w:r w:rsidRPr="007E551A">
        <w:t>Primefaces</w:t>
      </w:r>
      <w:proofErr w:type="spellEnd"/>
      <w:r w:rsidRPr="007E551A">
        <w:t xml:space="preserve"> framework, overseeing the seamless installation of the software system, and consistently adapting the application to meet evolving client requirements.</w:t>
      </w:r>
    </w:p>
    <w:p w14:paraId="703817DC" w14:textId="62450B3F" w:rsidR="00716A9E" w:rsidRPr="007E551A" w:rsidRDefault="00716A9E" w:rsidP="007E551A">
      <w:pPr>
        <w:pStyle w:val="ListParagraph"/>
        <w:numPr>
          <w:ilvl w:val="0"/>
          <w:numId w:val="36"/>
        </w:numPr>
      </w:pPr>
      <w:r w:rsidRPr="007E551A">
        <w:t xml:space="preserve">Compiled and documented technical workflows and knowledge, playing a pivotal role in training </w:t>
      </w:r>
      <w:r w:rsidR="00A4047C">
        <w:t xml:space="preserve">5 </w:t>
      </w:r>
      <w:r w:rsidRPr="007E551A">
        <w:t>new recruits effectively.</w:t>
      </w:r>
    </w:p>
    <w:p w14:paraId="46A90D0C" w14:textId="77777777" w:rsidR="00716A9E" w:rsidRPr="00A4047C" w:rsidRDefault="00716A9E" w:rsidP="007E551A">
      <w:pPr>
        <w:pStyle w:val="BodyText"/>
        <w:rPr>
          <w:rFonts w:eastAsia="Calibri"/>
          <w:sz w:val="8"/>
          <w:szCs w:val="8"/>
        </w:rPr>
      </w:pPr>
    </w:p>
    <w:p w14:paraId="24D631C7" w14:textId="286CBFB0" w:rsidR="002B1B8D" w:rsidRPr="00716A9E" w:rsidRDefault="002B1B8D" w:rsidP="002B1B8D">
      <w:pPr>
        <w:pStyle w:val="BodyText"/>
        <w:ind w:left="111" w:firstLine="0"/>
        <w:rPr>
          <w:b/>
          <w:bCs/>
          <w:iCs/>
        </w:rPr>
      </w:pPr>
      <w:r w:rsidRPr="00716A9E">
        <w:rPr>
          <w:b/>
          <w:bCs/>
          <w:iCs/>
        </w:rPr>
        <w:t xml:space="preserve">Assistant Software Engineer, Tata Consultancy Services, Mumbai, India         </w:t>
      </w:r>
      <w:r w:rsidRPr="00716A9E">
        <w:rPr>
          <w:b/>
          <w:bCs/>
          <w:iCs/>
        </w:rPr>
        <w:tab/>
      </w:r>
      <w:r w:rsidR="003C1C07" w:rsidRPr="00716A9E">
        <w:rPr>
          <w:b/>
          <w:bCs/>
          <w:iCs/>
        </w:rPr>
        <w:t xml:space="preserve">    </w:t>
      </w:r>
      <w:r w:rsidR="001938D2" w:rsidRPr="00716A9E">
        <w:rPr>
          <w:iCs/>
        </w:rPr>
        <w:t>March</w:t>
      </w:r>
      <w:r w:rsidRPr="00716A9E">
        <w:rPr>
          <w:iCs/>
        </w:rPr>
        <w:t xml:space="preserve"> 20</w:t>
      </w:r>
      <w:r w:rsidR="001938D2" w:rsidRPr="00716A9E">
        <w:rPr>
          <w:iCs/>
        </w:rPr>
        <w:t>15</w:t>
      </w:r>
      <w:r w:rsidRPr="00716A9E">
        <w:rPr>
          <w:iCs/>
        </w:rPr>
        <w:t xml:space="preserve"> – </w:t>
      </w:r>
      <w:r w:rsidR="001938D2" w:rsidRPr="00716A9E">
        <w:rPr>
          <w:iCs/>
        </w:rPr>
        <w:t>December 2015</w:t>
      </w:r>
      <w:r w:rsidRPr="00716A9E">
        <w:rPr>
          <w:b/>
          <w:bCs/>
          <w:iCs/>
        </w:rPr>
        <w:t xml:space="preserve">                                  </w:t>
      </w:r>
    </w:p>
    <w:p w14:paraId="0B3B80D5" w14:textId="77777777" w:rsidR="004B700E" w:rsidRPr="004B700E" w:rsidRDefault="002B1B8D" w:rsidP="007E551A">
      <w:pPr>
        <w:pStyle w:val="ListParagraph"/>
        <w:numPr>
          <w:ilvl w:val="0"/>
          <w:numId w:val="37"/>
        </w:numPr>
      </w:pPr>
      <w:r w:rsidRPr="004B700E">
        <w:rPr>
          <w:rFonts w:eastAsia="Calibri"/>
        </w:rPr>
        <w:t xml:space="preserve">Designed and </w:t>
      </w:r>
      <w:r w:rsidR="004B700E" w:rsidRPr="004B700E">
        <w:rPr>
          <w:rFonts w:eastAsia="Calibri"/>
        </w:rPr>
        <w:t>i</w:t>
      </w:r>
      <w:r w:rsidR="004B700E" w:rsidRPr="004B700E">
        <w:t>mplemented a Risk application tailored for the banking sector, leveraging the JAVA SPRINGS 2 framework.</w:t>
      </w:r>
    </w:p>
    <w:p w14:paraId="6B919286" w14:textId="016B4081" w:rsidR="004B700E" w:rsidRPr="004B700E" w:rsidRDefault="004B700E" w:rsidP="007E551A">
      <w:pPr>
        <w:pStyle w:val="ListParagraph"/>
        <w:numPr>
          <w:ilvl w:val="0"/>
          <w:numId w:val="37"/>
        </w:numPr>
      </w:pPr>
      <w:r w:rsidRPr="004B700E">
        <w:rPr>
          <w:rFonts w:eastAsia="Calibri"/>
        </w:rPr>
        <w:t xml:space="preserve">Authored, analyzed, reviewed, and refined programs, employing workflow charts, diagrams, and leveraging </w:t>
      </w:r>
      <w:r w:rsidRPr="004B700E">
        <w:rPr>
          <w:rFonts w:eastAsia="Calibri"/>
        </w:rPr>
        <w:lastRenderedPageBreak/>
        <w:t>computer capabilities, subject matter expertise, and symbolic logic.</w:t>
      </w:r>
    </w:p>
    <w:p w14:paraId="6F8F4DAA" w14:textId="3B78C0F9" w:rsidR="004B700E" w:rsidRPr="004B700E" w:rsidRDefault="004B700E" w:rsidP="007E551A">
      <w:pPr>
        <w:pStyle w:val="ListParagraph"/>
        <w:numPr>
          <w:ilvl w:val="0"/>
          <w:numId w:val="37"/>
        </w:numPr>
      </w:pPr>
      <w:r w:rsidRPr="004B700E">
        <w:rPr>
          <w:rFonts w:eastAsia="Calibri"/>
        </w:rPr>
        <w:t xml:space="preserve">Consulted with </w:t>
      </w:r>
      <w:r w:rsidR="007A2656">
        <w:rPr>
          <w:rFonts w:eastAsia="Calibri"/>
        </w:rPr>
        <w:t xml:space="preserve">50+ </w:t>
      </w:r>
      <w:r w:rsidRPr="004B700E">
        <w:rPr>
          <w:rFonts w:eastAsia="Calibri"/>
        </w:rPr>
        <w:t>managerial, engineering, and technical stakeholders to clarify program intent, identify issues, and propose solutions.</w:t>
      </w:r>
    </w:p>
    <w:p w14:paraId="2A75F77C" w14:textId="77777777" w:rsidR="004B700E" w:rsidRPr="004B700E" w:rsidRDefault="004B700E" w:rsidP="007E551A">
      <w:pPr>
        <w:pStyle w:val="ListParagraph"/>
        <w:numPr>
          <w:ilvl w:val="0"/>
          <w:numId w:val="37"/>
        </w:numPr>
      </w:pPr>
      <w:r w:rsidRPr="004B700E">
        <w:rPr>
          <w:rFonts w:eastAsia="Calibri"/>
        </w:rPr>
        <w:t>Collaborated closely with management, internal teams, and development partners to communicate software application design updates and project advancements.</w:t>
      </w:r>
    </w:p>
    <w:p w14:paraId="55218F92" w14:textId="7679B745" w:rsidR="004B700E" w:rsidRPr="00BC070B" w:rsidRDefault="004B700E" w:rsidP="00BC070B">
      <w:pPr>
        <w:pStyle w:val="ListParagraph"/>
        <w:numPr>
          <w:ilvl w:val="0"/>
          <w:numId w:val="37"/>
        </w:numPr>
      </w:pPr>
      <w:r w:rsidRPr="004B700E">
        <w:rPr>
          <w:rFonts w:eastAsia="Calibri"/>
        </w:rPr>
        <w:t xml:space="preserve">Successfully delivered </w:t>
      </w:r>
      <w:r w:rsidR="00BC070B">
        <w:rPr>
          <w:rFonts w:eastAsia="Calibri"/>
        </w:rPr>
        <w:t xml:space="preserve">28+ </w:t>
      </w:r>
      <w:r w:rsidRPr="004B700E">
        <w:rPr>
          <w:rFonts w:eastAsia="Calibri"/>
        </w:rPr>
        <w:t>unit-tested systems within the specified timeframes mandated by the customer.</w:t>
      </w:r>
    </w:p>
    <w:p w14:paraId="2134825C" w14:textId="77777777" w:rsidR="00BC070B" w:rsidRPr="00A4047C" w:rsidRDefault="00BC070B" w:rsidP="00BC070B">
      <w:pPr>
        <w:rPr>
          <w:sz w:val="8"/>
          <w:szCs w:val="8"/>
        </w:rPr>
      </w:pPr>
    </w:p>
    <w:p w14:paraId="69917281" w14:textId="23E3FFEE" w:rsidR="002B1B8D" w:rsidRPr="00716A9E" w:rsidRDefault="002B1B8D" w:rsidP="002B1B8D">
      <w:pPr>
        <w:pStyle w:val="BodyText"/>
        <w:ind w:left="111" w:firstLine="0"/>
        <w:rPr>
          <w:b/>
          <w:bCs/>
          <w:iCs/>
        </w:rPr>
      </w:pPr>
      <w:r w:rsidRPr="00716A9E">
        <w:rPr>
          <w:b/>
          <w:bCs/>
          <w:iCs/>
        </w:rPr>
        <w:t xml:space="preserve">Software Engineer, </w:t>
      </w:r>
      <w:proofErr w:type="spellStart"/>
      <w:r w:rsidRPr="00716A9E">
        <w:rPr>
          <w:b/>
          <w:bCs/>
          <w:iCs/>
        </w:rPr>
        <w:t>Approwess</w:t>
      </w:r>
      <w:proofErr w:type="spellEnd"/>
      <w:r w:rsidRPr="00716A9E">
        <w:rPr>
          <w:b/>
          <w:bCs/>
          <w:iCs/>
        </w:rPr>
        <w:t xml:space="preserve"> Technologies Pvt Ltd, Mumbai, India          </w:t>
      </w:r>
      <w:r w:rsidRPr="00716A9E">
        <w:rPr>
          <w:b/>
          <w:bCs/>
          <w:iCs/>
        </w:rPr>
        <w:tab/>
      </w:r>
      <w:r w:rsidRPr="00716A9E">
        <w:rPr>
          <w:b/>
          <w:bCs/>
          <w:iCs/>
        </w:rPr>
        <w:tab/>
        <w:t xml:space="preserve"> </w:t>
      </w:r>
      <w:r w:rsidRPr="00716A9E">
        <w:rPr>
          <w:b/>
          <w:bCs/>
          <w:iCs/>
        </w:rPr>
        <w:tab/>
      </w:r>
      <w:r w:rsidR="00684469">
        <w:rPr>
          <w:b/>
          <w:bCs/>
          <w:iCs/>
        </w:rPr>
        <w:t xml:space="preserve">    </w:t>
      </w:r>
      <w:r w:rsidRPr="00716A9E">
        <w:rPr>
          <w:b/>
          <w:bCs/>
          <w:iCs/>
        </w:rPr>
        <w:t xml:space="preserve"> </w:t>
      </w:r>
      <w:r w:rsidRPr="00716A9E">
        <w:rPr>
          <w:iCs/>
        </w:rPr>
        <w:t>J</w:t>
      </w:r>
      <w:r w:rsidR="001938D2" w:rsidRPr="00716A9E">
        <w:rPr>
          <w:iCs/>
        </w:rPr>
        <w:t>uly</w:t>
      </w:r>
      <w:r w:rsidRPr="00716A9E">
        <w:rPr>
          <w:iCs/>
        </w:rPr>
        <w:t xml:space="preserve"> 20</w:t>
      </w:r>
      <w:r w:rsidR="001938D2" w:rsidRPr="00716A9E">
        <w:rPr>
          <w:iCs/>
        </w:rPr>
        <w:t>14</w:t>
      </w:r>
      <w:r w:rsidRPr="00716A9E">
        <w:rPr>
          <w:iCs/>
        </w:rPr>
        <w:t xml:space="preserve"> – </w:t>
      </w:r>
      <w:r w:rsidR="001938D2" w:rsidRPr="00716A9E">
        <w:rPr>
          <w:iCs/>
        </w:rPr>
        <w:t>March 2015</w:t>
      </w:r>
      <w:r w:rsidRPr="00716A9E">
        <w:rPr>
          <w:b/>
          <w:bCs/>
          <w:iCs/>
        </w:rPr>
        <w:t xml:space="preserve">                                  </w:t>
      </w:r>
    </w:p>
    <w:p w14:paraId="40D57E73" w14:textId="22E09686" w:rsidR="004B700E" w:rsidRPr="004B700E" w:rsidRDefault="004B700E" w:rsidP="007E551A">
      <w:pPr>
        <w:pStyle w:val="ListParagraph"/>
        <w:numPr>
          <w:ilvl w:val="0"/>
          <w:numId w:val="38"/>
        </w:numPr>
        <w:rPr>
          <w:rFonts w:eastAsia="Calibri"/>
        </w:rPr>
      </w:pPr>
      <w:r w:rsidRPr="004B700E">
        <w:rPr>
          <w:rFonts w:eastAsia="Calibri"/>
        </w:rPr>
        <w:t xml:space="preserve">Spearheaded the design and refinement of </w:t>
      </w:r>
      <w:r w:rsidR="007A2656">
        <w:rPr>
          <w:rFonts w:eastAsia="Calibri"/>
        </w:rPr>
        <w:t xml:space="preserve">30+ </w:t>
      </w:r>
      <w:r w:rsidRPr="004B700E">
        <w:rPr>
          <w:rFonts w:eastAsia="Calibri"/>
        </w:rPr>
        <w:t>webpage content, ensuring the website remained current with regular updates tailored to client specifications.</w:t>
      </w:r>
    </w:p>
    <w:p w14:paraId="5960CE21" w14:textId="71711F2A" w:rsidR="004B700E" w:rsidRPr="004B700E" w:rsidRDefault="007A2656" w:rsidP="007E551A">
      <w:pPr>
        <w:pStyle w:val="ListParagraph"/>
        <w:numPr>
          <w:ilvl w:val="0"/>
          <w:numId w:val="38"/>
        </w:numPr>
        <w:rPr>
          <w:rFonts w:eastAsia="Calibri"/>
        </w:rPr>
      </w:pPr>
      <w:r>
        <w:rPr>
          <w:rFonts w:eastAsia="Calibri"/>
        </w:rPr>
        <w:t>I</w:t>
      </w:r>
      <w:r w:rsidR="004B700E" w:rsidRPr="004B700E">
        <w:rPr>
          <w:rFonts w:eastAsia="Calibri"/>
        </w:rPr>
        <w:t>dentified issues revealed through testing and user feedback, offering top-notch customer service by promptly responding to user email inquiries.</w:t>
      </w:r>
    </w:p>
    <w:p w14:paraId="71D0A559" w14:textId="327F75C9" w:rsidR="004B700E" w:rsidRPr="004B700E" w:rsidRDefault="004B700E" w:rsidP="007E551A">
      <w:pPr>
        <w:pStyle w:val="ListParagraph"/>
        <w:numPr>
          <w:ilvl w:val="0"/>
          <w:numId w:val="38"/>
        </w:numPr>
        <w:rPr>
          <w:rFonts w:eastAsia="Calibri"/>
        </w:rPr>
      </w:pPr>
      <w:r w:rsidRPr="004B700E">
        <w:rPr>
          <w:rFonts w:eastAsia="Calibri"/>
        </w:rPr>
        <w:t xml:space="preserve">Collaborated seamlessly with software development and testing team members to conceptualize and implement </w:t>
      </w:r>
      <w:r w:rsidR="007A2656">
        <w:rPr>
          <w:rFonts w:eastAsia="Calibri"/>
        </w:rPr>
        <w:t xml:space="preserve">5+ </w:t>
      </w:r>
      <w:r w:rsidRPr="004B700E">
        <w:rPr>
          <w:rFonts w:eastAsia="Calibri"/>
        </w:rPr>
        <w:t>robust solutions aligning with client needs for functionality, scalability, and performance.</w:t>
      </w:r>
    </w:p>
    <w:p w14:paraId="3BFD0DC6" w14:textId="40312641" w:rsidR="002B1B8D" w:rsidRPr="00716A9E" w:rsidRDefault="004B700E" w:rsidP="007E551A">
      <w:pPr>
        <w:pStyle w:val="ListParagraph"/>
        <w:numPr>
          <w:ilvl w:val="0"/>
          <w:numId w:val="38"/>
        </w:numPr>
      </w:pPr>
      <w:r w:rsidRPr="004B700E">
        <w:rPr>
          <w:rFonts w:eastAsia="Calibri"/>
        </w:rPr>
        <w:t>Engaged in ongoing discussions with customers, collecting valuable feedback at various project stages, and directly addressing any concerns raised.</w:t>
      </w:r>
    </w:p>
    <w:p w14:paraId="11CF95B7" w14:textId="77777777" w:rsidR="00E87B97" w:rsidRPr="00A4047C" w:rsidRDefault="00E87B97" w:rsidP="00580EE5">
      <w:pPr>
        <w:tabs>
          <w:tab w:val="left" w:pos="499"/>
          <w:tab w:val="left" w:pos="500"/>
        </w:tabs>
        <w:jc w:val="both"/>
        <w:rPr>
          <w:sz w:val="8"/>
          <w:szCs w:val="8"/>
        </w:rPr>
      </w:pPr>
    </w:p>
    <w:p w14:paraId="47320B9C" w14:textId="346012D9" w:rsidR="00D84572" w:rsidRPr="004B700E" w:rsidRDefault="001E3698" w:rsidP="004B700E">
      <w:pPr>
        <w:pStyle w:val="BodyText"/>
        <w:spacing w:before="4"/>
        <w:ind w:left="0" w:firstLine="0"/>
        <w:jc w:val="both"/>
        <w:rPr>
          <w:b/>
          <w:bCs/>
        </w:rPr>
      </w:pPr>
      <w:r w:rsidRPr="00716A9E">
        <w:t xml:space="preserve">  </w:t>
      </w:r>
      <w:r w:rsidRPr="00716A9E">
        <w:rPr>
          <w:b/>
          <w:bCs/>
        </w:rPr>
        <w:t>L</w:t>
      </w:r>
      <w:r w:rsidR="001F2B6E" w:rsidRPr="00716A9E">
        <w:rPr>
          <w:b/>
          <w:bCs/>
        </w:rPr>
        <w:t>EADERSHIP</w:t>
      </w:r>
    </w:p>
    <w:p w14:paraId="4098C02E" w14:textId="341ACCF2" w:rsidR="001C37B9" w:rsidRPr="00716A9E" w:rsidRDefault="001E3698" w:rsidP="001B4D64">
      <w:pPr>
        <w:jc w:val="both"/>
        <w:rPr>
          <w:b/>
        </w:rPr>
      </w:pPr>
      <w:r w:rsidRPr="00716A9E">
        <w:rPr>
          <w:b/>
        </w:rPr>
        <w:t xml:space="preserve">  </w:t>
      </w:r>
      <w:r w:rsidR="00C34A3C">
        <w:rPr>
          <w:b/>
        </w:rPr>
        <w:t>President</w:t>
      </w:r>
      <w:r w:rsidRPr="00716A9E">
        <w:rPr>
          <w:b/>
        </w:rPr>
        <w:t xml:space="preserve"> M</w:t>
      </w:r>
      <w:r w:rsidR="00726410" w:rsidRPr="00716A9E">
        <w:rPr>
          <w:b/>
        </w:rPr>
        <w:t>arketing and Business Analytics</w:t>
      </w:r>
      <w:r w:rsidRPr="00716A9E">
        <w:rPr>
          <w:b/>
        </w:rPr>
        <w:t xml:space="preserve"> Student Organization</w:t>
      </w:r>
      <w:r w:rsidR="00C27A67" w:rsidRPr="00716A9E">
        <w:rPr>
          <w:b/>
        </w:rPr>
        <w:t xml:space="preserve">                          </w:t>
      </w:r>
      <w:r w:rsidR="00C34A3C">
        <w:rPr>
          <w:b/>
        </w:rPr>
        <w:tab/>
      </w:r>
      <w:r w:rsidR="00C34A3C">
        <w:rPr>
          <w:b/>
        </w:rPr>
        <w:tab/>
      </w:r>
      <w:r w:rsidR="00C27A67" w:rsidRPr="00716A9E">
        <w:rPr>
          <w:b/>
        </w:rPr>
        <w:t xml:space="preserve">     </w:t>
      </w:r>
      <w:r w:rsidR="00C27A67" w:rsidRPr="00716A9E">
        <w:rPr>
          <w:bCs/>
        </w:rPr>
        <w:t>January 202</w:t>
      </w:r>
      <w:r w:rsidR="00C34A3C">
        <w:rPr>
          <w:bCs/>
        </w:rPr>
        <w:t xml:space="preserve">4 </w:t>
      </w:r>
      <w:r w:rsidR="00C27A67" w:rsidRPr="00716A9E">
        <w:rPr>
          <w:bCs/>
        </w:rPr>
        <w:t>- Present</w:t>
      </w:r>
    </w:p>
    <w:p w14:paraId="4831B87D" w14:textId="0BA9F721" w:rsidR="007158EA" w:rsidRPr="00716A9E" w:rsidRDefault="002E195C" w:rsidP="007E551A">
      <w:pPr>
        <w:pStyle w:val="ListParagraph"/>
        <w:numPr>
          <w:ilvl w:val="0"/>
          <w:numId w:val="39"/>
        </w:numPr>
        <w:spacing w:before="1" w:after="19"/>
      </w:pPr>
      <w:r w:rsidRPr="00716A9E">
        <w:t>M</w:t>
      </w:r>
      <w:r w:rsidR="00BF45B6" w:rsidRPr="00716A9E">
        <w:t xml:space="preserve">anage a team of six </w:t>
      </w:r>
      <w:r w:rsidR="009C0FE0" w:rsidRPr="00716A9E">
        <w:t>officers in planning and executing events, resulting in increased membership by</w:t>
      </w:r>
      <w:r w:rsidR="00BF45B6" w:rsidRPr="00716A9E">
        <w:t xml:space="preserve"> over</w:t>
      </w:r>
      <w:r w:rsidR="009C0FE0" w:rsidRPr="00716A9E">
        <w:t xml:space="preserve"> </w:t>
      </w:r>
      <w:r w:rsidR="005740E6" w:rsidRPr="00716A9E">
        <w:t>4</w:t>
      </w:r>
      <w:r w:rsidR="009C0FE0" w:rsidRPr="00716A9E">
        <w:t>0%</w:t>
      </w:r>
      <w:r w:rsidR="004B700E">
        <w:t>.</w:t>
      </w:r>
    </w:p>
    <w:p w14:paraId="7B918DC3" w14:textId="726E4715" w:rsidR="005740E6" w:rsidRPr="00716A9E" w:rsidRDefault="005740E6" w:rsidP="007E551A">
      <w:pPr>
        <w:pStyle w:val="ListParagraph"/>
        <w:numPr>
          <w:ilvl w:val="0"/>
          <w:numId w:val="39"/>
        </w:numPr>
        <w:spacing w:before="1" w:after="19"/>
      </w:pPr>
      <w:r w:rsidRPr="00716A9E">
        <w:t>Buil</w:t>
      </w:r>
      <w:r w:rsidR="002E195C" w:rsidRPr="00716A9E">
        <w:t>d</w:t>
      </w:r>
      <w:r w:rsidR="005C4571" w:rsidRPr="00716A9E">
        <w:t xml:space="preserve"> and foster</w:t>
      </w:r>
      <w:r w:rsidRPr="00716A9E">
        <w:t xml:space="preserve"> relationships with industry partners such as ISACA- North Texas Chapter</w:t>
      </w:r>
      <w:r w:rsidR="002E195C" w:rsidRPr="00716A9E">
        <w:t>, Dallas Junior Chamber of Commerce</w:t>
      </w:r>
      <w:r w:rsidR="004B700E">
        <w:t>.</w:t>
      </w:r>
    </w:p>
    <w:p w14:paraId="420FB019" w14:textId="2F8A9476" w:rsidR="009C0FE0" w:rsidRPr="00716A9E" w:rsidRDefault="009C0FE0" w:rsidP="007E551A">
      <w:pPr>
        <w:pStyle w:val="ListParagraph"/>
        <w:numPr>
          <w:ilvl w:val="0"/>
          <w:numId w:val="39"/>
        </w:numPr>
        <w:spacing w:before="1" w:after="19"/>
      </w:pPr>
      <w:r w:rsidRPr="00716A9E">
        <w:t>Mentor and guide</w:t>
      </w:r>
      <w:r w:rsidR="002E195C" w:rsidRPr="00716A9E">
        <w:t xml:space="preserve"> </w:t>
      </w:r>
      <w:r w:rsidR="00DF264D" w:rsidRPr="00716A9E">
        <w:t>50</w:t>
      </w:r>
      <w:r w:rsidR="002E195C" w:rsidRPr="00716A9E">
        <w:t>+</w:t>
      </w:r>
      <w:r w:rsidR="00DF264D" w:rsidRPr="00716A9E">
        <w:t xml:space="preserve"> </w:t>
      </w:r>
      <w:r w:rsidRPr="00716A9E">
        <w:t>members, fostering leadership skills and creating a cohesive and motivated team</w:t>
      </w:r>
      <w:r w:rsidR="004B700E">
        <w:t>.</w:t>
      </w:r>
    </w:p>
    <w:p w14:paraId="2C5EF67F" w14:textId="64BFDCE8" w:rsidR="001B4D64" w:rsidRDefault="009C0FE0" w:rsidP="007E551A">
      <w:pPr>
        <w:pStyle w:val="ListParagraph"/>
        <w:numPr>
          <w:ilvl w:val="0"/>
          <w:numId w:val="39"/>
        </w:numPr>
        <w:spacing w:before="1" w:after="19"/>
      </w:pPr>
      <w:r w:rsidRPr="00716A9E">
        <w:t>Overs</w:t>
      </w:r>
      <w:r w:rsidR="002E195C" w:rsidRPr="00716A9E">
        <w:t>ee</w:t>
      </w:r>
      <w:r w:rsidR="005C4571" w:rsidRPr="00716A9E">
        <w:t xml:space="preserve"> </w:t>
      </w:r>
      <w:r w:rsidRPr="00716A9E">
        <w:t>budget</w:t>
      </w:r>
      <w:r w:rsidR="002E195C" w:rsidRPr="00716A9E">
        <w:t xml:space="preserve"> allocation</w:t>
      </w:r>
      <w:r w:rsidRPr="00716A9E">
        <w:t xml:space="preserve"> and </w:t>
      </w:r>
      <w:r w:rsidR="005C4571" w:rsidRPr="00716A9E">
        <w:t>effective management of funds for student engagement opportunities</w:t>
      </w:r>
      <w:r w:rsidR="004B700E">
        <w:t>.</w:t>
      </w:r>
    </w:p>
    <w:p w14:paraId="7C75C15C" w14:textId="77777777" w:rsidR="00314E80" w:rsidRPr="00314E80" w:rsidRDefault="00314E80" w:rsidP="00314E80">
      <w:pPr>
        <w:spacing w:before="1" w:after="19"/>
        <w:rPr>
          <w:sz w:val="8"/>
          <w:szCs w:val="8"/>
        </w:rPr>
      </w:pPr>
    </w:p>
    <w:p w14:paraId="30839C3F" w14:textId="25F367A5" w:rsidR="002E4A37" w:rsidRPr="00716A9E" w:rsidRDefault="002E4A37" w:rsidP="002E4A37">
      <w:pPr>
        <w:jc w:val="both"/>
        <w:rPr>
          <w:b/>
        </w:rPr>
      </w:pPr>
      <w:r>
        <w:rPr>
          <w:b/>
        </w:rPr>
        <w:t xml:space="preserve">Volunteering </w:t>
      </w:r>
      <w:r w:rsidR="00314E80">
        <w:rPr>
          <w:b/>
        </w:rPr>
        <w:t xml:space="preserve">with </w:t>
      </w:r>
      <w:r w:rsidR="00314E80" w:rsidRPr="00716A9E">
        <w:rPr>
          <w:b/>
        </w:rPr>
        <w:t>Dallas</w:t>
      </w:r>
      <w:r>
        <w:rPr>
          <w:b/>
        </w:rPr>
        <w:t xml:space="preserve"> Junior Chamber of Commerce (Operational Team)</w:t>
      </w:r>
      <w:r w:rsidRPr="00716A9E">
        <w:rPr>
          <w:b/>
        </w:rPr>
        <w:t xml:space="preserve">                               </w:t>
      </w:r>
      <w:r w:rsidR="00314E80">
        <w:rPr>
          <w:bCs/>
        </w:rPr>
        <w:t>October</w:t>
      </w:r>
      <w:r w:rsidRPr="00716A9E">
        <w:rPr>
          <w:bCs/>
        </w:rPr>
        <w:t xml:space="preserve"> 2023- Present</w:t>
      </w:r>
    </w:p>
    <w:p w14:paraId="440DF96C" w14:textId="07D33DDA" w:rsidR="002E4A37" w:rsidRPr="00716A9E" w:rsidRDefault="00314E80" w:rsidP="002E4A37">
      <w:pPr>
        <w:pStyle w:val="ListParagraph"/>
        <w:numPr>
          <w:ilvl w:val="0"/>
          <w:numId w:val="39"/>
        </w:numPr>
        <w:spacing w:before="1" w:after="19"/>
      </w:pPr>
      <w:r>
        <w:t>Organize the ‘Fire side Chat’ series to host members and a speaker for an informal collaboration and to build, foster and maintain relationships with industry experts.</w:t>
      </w:r>
    </w:p>
    <w:p w14:paraId="612F2E54" w14:textId="0A4E33D0" w:rsidR="00314E80" w:rsidRDefault="00314E80" w:rsidP="00314E80">
      <w:pPr>
        <w:pStyle w:val="ListParagraph"/>
        <w:numPr>
          <w:ilvl w:val="0"/>
          <w:numId w:val="39"/>
        </w:numPr>
        <w:spacing w:before="1" w:after="19"/>
      </w:pPr>
      <w:r>
        <w:t>Oversee prospective venues and speakers for the monthly meet and greet for the DJCC members.</w:t>
      </w:r>
    </w:p>
    <w:p w14:paraId="18D50B76" w14:textId="77777777" w:rsidR="00314E80" w:rsidRPr="00314E80" w:rsidRDefault="00314E80" w:rsidP="00314E80">
      <w:pPr>
        <w:spacing w:before="1" w:after="19"/>
        <w:rPr>
          <w:sz w:val="8"/>
          <w:szCs w:val="8"/>
        </w:rPr>
      </w:pPr>
    </w:p>
    <w:p w14:paraId="6869A9EA" w14:textId="1F0DAD28" w:rsidR="00EB6AC8" w:rsidRDefault="007158EA" w:rsidP="00CB7873">
      <w:pPr>
        <w:spacing w:before="1" w:after="19"/>
        <w:jc w:val="both"/>
        <w:rPr>
          <w:b/>
          <w:bCs/>
        </w:rPr>
      </w:pPr>
      <w:r w:rsidRPr="00716A9E">
        <w:rPr>
          <w:b/>
          <w:bCs/>
        </w:rPr>
        <w:t>PROJECTS &amp;</w:t>
      </w:r>
      <w:r w:rsidR="005C4571" w:rsidRPr="00716A9E">
        <w:rPr>
          <w:b/>
          <w:bCs/>
        </w:rPr>
        <w:t xml:space="preserve"> A</w:t>
      </w:r>
      <w:r w:rsidR="00E87B97" w:rsidRPr="00716A9E">
        <w:rPr>
          <w:b/>
          <w:bCs/>
        </w:rPr>
        <w:t>CHIEVEMENTS</w:t>
      </w:r>
    </w:p>
    <w:p w14:paraId="1C9FFC9A" w14:textId="6E72A6A2" w:rsidR="00FC3E4D" w:rsidRPr="00716A9E" w:rsidRDefault="00FC3E4D" w:rsidP="00FC3E4D">
      <w:pPr>
        <w:spacing w:before="1"/>
        <w:jc w:val="both"/>
        <w:rPr>
          <w:b/>
        </w:rPr>
      </w:pPr>
      <w:r>
        <w:rPr>
          <w:b/>
        </w:rPr>
        <w:t>Refining Marketing Strategies through Analytics (Hackathon)-TAMUC</w:t>
      </w:r>
      <w:r w:rsidRPr="00716A9E">
        <w:rPr>
          <w:b/>
        </w:rPr>
        <w:t xml:space="preserve">                                                            </w:t>
      </w:r>
      <w:r>
        <w:rPr>
          <w:bCs/>
        </w:rPr>
        <w:t>October</w:t>
      </w:r>
      <w:r w:rsidRPr="00716A9E">
        <w:rPr>
          <w:bCs/>
        </w:rPr>
        <w:t xml:space="preserve"> 2023</w:t>
      </w:r>
    </w:p>
    <w:p w14:paraId="645D0655" w14:textId="77777777" w:rsidR="00FC3E4D" w:rsidRPr="00FC3E4D" w:rsidRDefault="00FC3E4D" w:rsidP="00FC3E4D">
      <w:pPr>
        <w:pStyle w:val="ListParagraph"/>
        <w:numPr>
          <w:ilvl w:val="0"/>
          <w:numId w:val="40"/>
        </w:numPr>
        <w:rPr>
          <w:shd w:val="clear" w:color="auto" w:fill="FFFFFF"/>
        </w:rPr>
      </w:pPr>
      <w:r w:rsidRPr="00FC3E4D">
        <w:rPr>
          <w:shd w:val="clear" w:color="auto" w:fill="FFFFFF"/>
        </w:rPr>
        <w:t>Performed data analytics to identify market segments for a London based dance studio to increase their customer base.    Identified actionable recommendations with timeline for implementation and ROI of different strategies. Built prototypes of various marketing recommendations proposed to ensure customer satisfaction. Awarded 1st position and team scholarship of $1000.</w:t>
      </w:r>
    </w:p>
    <w:p w14:paraId="2AD2C92C" w14:textId="1D7811C2" w:rsidR="00FC3E4D" w:rsidRPr="00A4047C" w:rsidRDefault="00FC3E4D" w:rsidP="00CB7873">
      <w:pPr>
        <w:spacing w:before="1" w:after="19"/>
        <w:jc w:val="both"/>
        <w:rPr>
          <w:b/>
          <w:bCs/>
          <w:sz w:val="8"/>
          <w:szCs w:val="8"/>
        </w:rPr>
      </w:pPr>
    </w:p>
    <w:p w14:paraId="31789356" w14:textId="21EF6B3A" w:rsidR="00FC3E4D" w:rsidRPr="00716A9E" w:rsidRDefault="00FC3E4D" w:rsidP="00FC3E4D">
      <w:pPr>
        <w:spacing w:before="1"/>
        <w:jc w:val="both"/>
        <w:rPr>
          <w:b/>
        </w:rPr>
      </w:pPr>
      <w:r>
        <w:rPr>
          <w:b/>
        </w:rPr>
        <w:t xml:space="preserve">DFW Association of Black Accountants Scholar </w:t>
      </w:r>
      <w:r w:rsidR="00CC5E30">
        <w:rPr>
          <w:b/>
        </w:rPr>
        <w:t xml:space="preserve">2023   </w:t>
      </w:r>
      <w:r w:rsidRPr="00716A9E">
        <w:rPr>
          <w:b/>
        </w:rPr>
        <w:t xml:space="preserve">                                                                                    </w:t>
      </w:r>
      <w:r w:rsidR="00CC5E30">
        <w:rPr>
          <w:bCs/>
        </w:rPr>
        <w:t>November</w:t>
      </w:r>
      <w:r w:rsidRPr="00716A9E">
        <w:rPr>
          <w:bCs/>
        </w:rPr>
        <w:t xml:space="preserve"> 2023</w:t>
      </w:r>
    </w:p>
    <w:p w14:paraId="79B91F22" w14:textId="354171C2" w:rsidR="00FC3E4D" w:rsidRPr="00CC5E30" w:rsidRDefault="00CC5E30" w:rsidP="00CC5E30">
      <w:pPr>
        <w:pStyle w:val="ListParagraph"/>
        <w:numPr>
          <w:ilvl w:val="0"/>
          <w:numId w:val="40"/>
        </w:numPr>
        <w:rPr>
          <w:shd w:val="clear" w:color="auto" w:fill="FFFFFF"/>
          <w:lang w:val="en-GB"/>
        </w:rPr>
      </w:pPr>
      <w:r>
        <w:rPr>
          <w:shd w:val="clear" w:color="auto" w:fill="FFFFFF"/>
        </w:rPr>
        <w:t>Awarded the esteemed DFW ABA scholarship for an innovative essay on the topic ‘</w:t>
      </w:r>
      <w:r w:rsidRPr="00CC5E30">
        <w:rPr>
          <w:b/>
          <w:bCs/>
          <w:shd w:val="clear" w:color="auto" w:fill="FFFFFF"/>
          <w:lang w:val="en-GB"/>
        </w:rPr>
        <w:t>Out of the box innovative program to propose to enhance diversity and inclusion within the accounting, business, or finance profession, both locally and nationally</w:t>
      </w:r>
      <w:r>
        <w:rPr>
          <w:b/>
          <w:bCs/>
          <w:shd w:val="clear" w:color="auto" w:fill="FFFFFF"/>
          <w:lang w:val="en-GB"/>
        </w:rPr>
        <w:t xml:space="preserve">’. </w:t>
      </w:r>
      <w:r>
        <w:rPr>
          <w:shd w:val="clear" w:color="auto" w:fill="FFFFFF"/>
          <w:lang w:val="en-GB"/>
        </w:rPr>
        <w:t>Recognised the 2</w:t>
      </w:r>
      <w:r w:rsidRPr="00CC5E30">
        <w:rPr>
          <w:shd w:val="clear" w:color="auto" w:fill="FFFFFF"/>
          <w:vertAlign w:val="superscript"/>
          <w:lang w:val="en-GB"/>
        </w:rPr>
        <w:t>nd</w:t>
      </w:r>
      <w:r>
        <w:rPr>
          <w:shd w:val="clear" w:color="auto" w:fill="FFFFFF"/>
          <w:lang w:val="en-GB"/>
        </w:rPr>
        <w:t xml:space="preserve"> best essay amongst entries from 35+ institutes across the DFW region. Awarded a scholarship of $2500.</w:t>
      </w:r>
    </w:p>
    <w:p w14:paraId="24B8DD71" w14:textId="77777777" w:rsidR="00FC3E4D" w:rsidRPr="00A4047C" w:rsidRDefault="00FC3E4D" w:rsidP="00CB7873">
      <w:pPr>
        <w:spacing w:before="1" w:after="19"/>
        <w:jc w:val="both"/>
        <w:rPr>
          <w:b/>
          <w:bCs/>
          <w:sz w:val="8"/>
          <w:szCs w:val="8"/>
        </w:rPr>
      </w:pPr>
    </w:p>
    <w:p w14:paraId="753EC051" w14:textId="77777777" w:rsidR="007158EA" w:rsidRPr="00716A9E" w:rsidRDefault="007158EA" w:rsidP="007158EA">
      <w:pPr>
        <w:spacing w:before="1"/>
        <w:jc w:val="both"/>
        <w:rPr>
          <w:b/>
        </w:rPr>
      </w:pPr>
      <w:r w:rsidRPr="00716A9E">
        <w:rPr>
          <w:b/>
        </w:rPr>
        <w:t xml:space="preserve">ISACA North Texas Business Case Competition                                                                                                    </w:t>
      </w:r>
      <w:r w:rsidRPr="00716A9E">
        <w:rPr>
          <w:bCs/>
        </w:rPr>
        <w:t>April 2023</w:t>
      </w:r>
    </w:p>
    <w:p w14:paraId="6FC7B05D" w14:textId="0996A119" w:rsidR="00FC3E4D" w:rsidRDefault="007158EA" w:rsidP="00FC3E4D">
      <w:pPr>
        <w:pStyle w:val="ListParagraph"/>
        <w:numPr>
          <w:ilvl w:val="0"/>
          <w:numId w:val="40"/>
        </w:numPr>
        <w:rPr>
          <w:shd w:val="clear" w:color="auto" w:fill="FFFFFF"/>
        </w:rPr>
      </w:pPr>
      <w:r w:rsidRPr="00716A9E">
        <w:rPr>
          <w:shd w:val="clear" w:color="auto" w:fill="FFFFFF"/>
        </w:rPr>
        <w:t>Lead with a team of 4 and collaborated to identify cybersecurity weaknesses in a hypothetical company's Industrial Control System and Business Enterprise Offices. Proposed an innovative solution integrating Zero Trust Strategy, Edge computing, and AI for micro-segmentation to improve cybersecurity.</w:t>
      </w:r>
      <w:r w:rsidRPr="00716A9E">
        <w:rPr>
          <w:rStyle w:val="white-space-pre"/>
          <w:shd w:val="clear" w:color="auto" w:fill="FFFFFF"/>
        </w:rPr>
        <w:t xml:space="preserve"> </w:t>
      </w:r>
      <w:r w:rsidRPr="00716A9E">
        <w:rPr>
          <w:shd w:val="clear" w:color="auto" w:fill="FFFFFF"/>
        </w:rPr>
        <w:t>Conducted a thorough cost-benefit analysis of the proposed strategy, highlighting potential ROI and cost savings</w:t>
      </w:r>
      <w:r w:rsidR="004B700E">
        <w:rPr>
          <w:shd w:val="clear" w:color="auto" w:fill="FFFFFF"/>
        </w:rPr>
        <w:t>.</w:t>
      </w:r>
      <w:r w:rsidR="00FC3E4D">
        <w:rPr>
          <w:shd w:val="clear" w:color="auto" w:fill="FFFFFF"/>
        </w:rPr>
        <w:t xml:space="preserve"> </w:t>
      </w:r>
      <w:r w:rsidR="00FC3E4D" w:rsidRPr="00FC3E4D">
        <w:rPr>
          <w:shd w:val="clear" w:color="auto" w:fill="FFFFFF"/>
        </w:rPr>
        <w:t xml:space="preserve">Awarded </w:t>
      </w:r>
      <w:r w:rsidR="00FC3E4D">
        <w:rPr>
          <w:shd w:val="clear" w:color="auto" w:fill="FFFFFF"/>
        </w:rPr>
        <w:t>3rd</w:t>
      </w:r>
      <w:r w:rsidR="00FC3E4D" w:rsidRPr="00FC3E4D">
        <w:rPr>
          <w:shd w:val="clear" w:color="auto" w:fill="FFFFFF"/>
        </w:rPr>
        <w:t xml:space="preserve"> position and team scholarship of $</w:t>
      </w:r>
      <w:r w:rsidR="00FC3E4D">
        <w:rPr>
          <w:shd w:val="clear" w:color="auto" w:fill="FFFFFF"/>
        </w:rPr>
        <w:t>5</w:t>
      </w:r>
      <w:r w:rsidR="00FC3E4D" w:rsidRPr="00FC3E4D">
        <w:rPr>
          <w:shd w:val="clear" w:color="auto" w:fill="FFFFFF"/>
        </w:rPr>
        <w:t>000.</w:t>
      </w:r>
    </w:p>
    <w:p w14:paraId="3B086E23" w14:textId="77777777" w:rsidR="00FC3E4D" w:rsidRPr="00A4047C" w:rsidRDefault="00FC3E4D" w:rsidP="00FC3E4D">
      <w:pPr>
        <w:rPr>
          <w:sz w:val="8"/>
          <w:szCs w:val="8"/>
          <w:shd w:val="clear" w:color="auto" w:fill="FFFFFF"/>
        </w:rPr>
      </w:pPr>
    </w:p>
    <w:p w14:paraId="3196063B" w14:textId="77777777" w:rsidR="007158EA" w:rsidRPr="00716A9E" w:rsidRDefault="007158EA" w:rsidP="007158EA">
      <w:pPr>
        <w:jc w:val="both"/>
        <w:rPr>
          <w:b/>
        </w:rPr>
      </w:pPr>
      <w:r w:rsidRPr="00716A9E">
        <w:rPr>
          <w:b/>
        </w:rPr>
        <w:t xml:space="preserve"> E-Commerce Hackathon Competition- TAMUC                                                                                                  </w:t>
      </w:r>
      <w:r w:rsidRPr="00716A9E">
        <w:rPr>
          <w:bCs/>
        </w:rPr>
        <w:t>March 2023</w:t>
      </w:r>
    </w:p>
    <w:p w14:paraId="568585F2" w14:textId="43A7F393" w:rsidR="007158EA" w:rsidRPr="00684469" w:rsidRDefault="007158EA" w:rsidP="007E551A">
      <w:pPr>
        <w:pStyle w:val="ListParagraph"/>
        <w:numPr>
          <w:ilvl w:val="0"/>
          <w:numId w:val="22"/>
        </w:numPr>
        <w:spacing w:before="1" w:after="19"/>
        <w:rPr>
          <w:bCs/>
        </w:rPr>
      </w:pPr>
      <w:r w:rsidRPr="00716A9E">
        <w:rPr>
          <w:shd w:val="clear" w:color="auto" w:fill="FFFFFF"/>
        </w:rPr>
        <w:t>Used text-based AI models to improve customer experience and to reduce buying complexity on the Autotrader website.</w:t>
      </w:r>
      <w:r w:rsidRPr="00716A9E">
        <w:rPr>
          <w:rStyle w:val="white-space-pre"/>
          <w:shd w:val="clear" w:color="auto" w:fill="FFFFFF"/>
        </w:rPr>
        <w:t xml:space="preserve"> </w:t>
      </w:r>
      <w:r w:rsidRPr="00716A9E">
        <w:rPr>
          <w:shd w:val="clear" w:color="auto" w:fill="FFFFFF"/>
        </w:rPr>
        <w:t>The team designed a prototype and chatbot based on sentiment analysis of customer reviews for a user-friendly interface that simplified the car search process and provided a list of used cars that met the criteria, with suggestions for similar cars</w:t>
      </w:r>
      <w:r w:rsidR="004B700E">
        <w:rPr>
          <w:shd w:val="clear" w:color="auto" w:fill="FFFFFF"/>
        </w:rPr>
        <w:t>.</w:t>
      </w:r>
      <w:r w:rsidR="002E4A37">
        <w:rPr>
          <w:shd w:val="clear" w:color="auto" w:fill="FFFFFF"/>
        </w:rPr>
        <w:t xml:space="preserve"> Awarded 2</w:t>
      </w:r>
      <w:r w:rsidR="002E4A37" w:rsidRPr="002E4A37">
        <w:rPr>
          <w:shd w:val="clear" w:color="auto" w:fill="FFFFFF"/>
          <w:vertAlign w:val="superscript"/>
        </w:rPr>
        <w:t>nd</w:t>
      </w:r>
      <w:r w:rsidR="002E4A37">
        <w:rPr>
          <w:shd w:val="clear" w:color="auto" w:fill="FFFFFF"/>
        </w:rPr>
        <w:t xml:space="preserve"> position and team scholarship of $750.</w:t>
      </w:r>
    </w:p>
    <w:p w14:paraId="5AA24529" w14:textId="77777777" w:rsidR="00684469" w:rsidRPr="00A4047C" w:rsidRDefault="00684469" w:rsidP="00A4047C">
      <w:pPr>
        <w:spacing w:before="1" w:after="19"/>
        <w:jc w:val="both"/>
        <w:rPr>
          <w:bCs/>
          <w:sz w:val="8"/>
          <w:szCs w:val="8"/>
        </w:rPr>
      </w:pPr>
    </w:p>
    <w:p w14:paraId="5B706A8E" w14:textId="77777777" w:rsidR="007158EA" w:rsidRPr="00716A9E" w:rsidRDefault="007158EA" w:rsidP="007158EA">
      <w:pPr>
        <w:spacing w:before="1" w:after="19"/>
        <w:jc w:val="both"/>
        <w:rPr>
          <w:bCs/>
        </w:rPr>
      </w:pPr>
      <w:r w:rsidRPr="00716A9E">
        <w:rPr>
          <w:b/>
        </w:rPr>
        <w:t xml:space="preserve"> </w:t>
      </w:r>
      <w:proofErr w:type="spellStart"/>
      <w:r w:rsidRPr="00716A9E">
        <w:rPr>
          <w:b/>
        </w:rPr>
        <w:t>Datathon</w:t>
      </w:r>
      <w:proofErr w:type="spellEnd"/>
      <w:r w:rsidRPr="00716A9E">
        <w:rPr>
          <w:b/>
        </w:rPr>
        <w:t xml:space="preserve"> by Infosys</w:t>
      </w:r>
      <w:r w:rsidRPr="00716A9E">
        <w:rPr>
          <w:bCs/>
        </w:rPr>
        <w:t xml:space="preserve">                                                                                                                                                October 2022</w:t>
      </w:r>
    </w:p>
    <w:p w14:paraId="280B6DA4" w14:textId="58D1C082" w:rsidR="0027759E" w:rsidRPr="00716A9E" w:rsidRDefault="0039467D" w:rsidP="007E551A">
      <w:pPr>
        <w:pStyle w:val="ListParagraph"/>
        <w:numPr>
          <w:ilvl w:val="0"/>
          <w:numId w:val="22"/>
        </w:numPr>
        <w:spacing w:before="1" w:after="19"/>
        <w:rPr>
          <w:bCs/>
        </w:rPr>
      </w:pPr>
      <w:r w:rsidRPr="00716A9E">
        <w:rPr>
          <w:shd w:val="clear" w:color="auto" w:fill="FFFFFF"/>
        </w:rPr>
        <w:t>Reviewed</w:t>
      </w:r>
      <w:r w:rsidR="007158EA" w:rsidRPr="00716A9E">
        <w:rPr>
          <w:shd w:val="clear" w:color="auto" w:fill="FFFFFF"/>
        </w:rPr>
        <w:t xml:space="preserve"> the case dossier, tackled economic growth disparities in rural Texas communities and adjacent regions, and devised an inventive solution within a limited timeframe, skillfully delivering a succinct and influential 2-minute presentation</w:t>
      </w:r>
      <w:r w:rsidR="004B700E">
        <w:rPr>
          <w:shd w:val="clear" w:color="auto" w:fill="FFFFFF"/>
        </w:rPr>
        <w:t>.</w:t>
      </w:r>
      <w:r w:rsidR="002E4A37">
        <w:rPr>
          <w:shd w:val="clear" w:color="auto" w:fill="FFFFFF"/>
        </w:rPr>
        <w:t xml:space="preserve"> Awarded 1</w:t>
      </w:r>
      <w:r w:rsidR="002E4A37" w:rsidRPr="002E4A37">
        <w:rPr>
          <w:shd w:val="clear" w:color="auto" w:fill="FFFFFF"/>
          <w:vertAlign w:val="superscript"/>
        </w:rPr>
        <w:t>st</w:t>
      </w:r>
      <w:r w:rsidR="002E4A37">
        <w:rPr>
          <w:shd w:val="clear" w:color="auto" w:fill="FFFFFF"/>
        </w:rPr>
        <w:t xml:space="preserve"> position and a team scholarship of $1500.</w:t>
      </w:r>
    </w:p>
    <w:sectPr w:rsidR="0027759E" w:rsidRPr="00716A9E" w:rsidSect="003B7760">
      <w:type w:val="continuous"/>
      <w:pgSz w:w="12240" w:h="15840"/>
      <w:pgMar w:top="660" w:right="580" w:bottom="280" w:left="580" w:header="288"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B2AFC" w14:textId="77777777" w:rsidR="003B7760" w:rsidRDefault="003B7760" w:rsidP="00A20DFC">
      <w:r>
        <w:separator/>
      </w:r>
    </w:p>
  </w:endnote>
  <w:endnote w:type="continuationSeparator" w:id="0">
    <w:p w14:paraId="6476410C" w14:textId="77777777" w:rsidR="003B7760" w:rsidRDefault="003B7760" w:rsidP="00A20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2349A" w14:textId="77777777" w:rsidR="003B7760" w:rsidRDefault="003B7760" w:rsidP="00A20DFC">
      <w:r>
        <w:separator/>
      </w:r>
    </w:p>
  </w:footnote>
  <w:footnote w:type="continuationSeparator" w:id="0">
    <w:p w14:paraId="23769D9F" w14:textId="77777777" w:rsidR="003B7760" w:rsidRDefault="003B7760" w:rsidP="00A20D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7A769766"/>
    <w:lvl w:ilvl="0">
      <w:numFmt w:val="bullet"/>
      <w:lvlText w:val="*"/>
      <w:lvlJc w:val="left"/>
    </w:lvl>
  </w:abstractNum>
  <w:abstractNum w:abstractNumId="1" w15:restartNumberingAfterBreak="0">
    <w:nsid w:val="00000002"/>
    <w:multiLevelType w:val="hybridMultilevel"/>
    <w:tmpl w:val="00000002"/>
    <w:lvl w:ilvl="0" w:tplc="4A24A646">
      <w:start w:val="1"/>
      <w:numFmt w:val="bullet"/>
      <w:lvlText w:val=""/>
      <w:lvlJc w:val="left"/>
      <w:pPr>
        <w:ind w:left="720" w:hanging="360"/>
      </w:pPr>
      <w:rPr>
        <w:rFonts w:ascii="Symbol" w:hAnsi="Symbol"/>
        <w:b w:val="0"/>
        <w:bCs w:val="0"/>
      </w:rPr>
    </w:lvl>
    <w:lvl w:ilvl="1" w:tplc="4244944C">
      <w:start w:val="1"/>
      <w:numFmt w:val="bullet"/>
      <w:lvlText w:val="o"/>
      <w:lvlJc w:val="left"/>
      <w:pPr>
        <w:tabs>
          <w:tab w:val="num" w:pos="1440"/>
        </w:tabs>
        <w:ind w:left="1440" w:hanging="360"/>
      </w:pPr>
      <w:rPr>
        <w:rFonts w:ascii="Courier New" w:hAnsi="Courier New"/>
      </w:rPr>
    </w:lvl>
    <w:lvl w:ilvl="2" w:tplc="95E29A02">
      <w:start w:val="1"/>
      <w:numFmt w:val="bullet"/>
      <w:lvlText w:val=""/>
      <w:lvlJc w:val="left"/>
      <w:pPr>
        <w:tabs>
          <w:tab w:val="num" w:pos="2160"/>
        </w:tabs>
        <w:ind w:left="2160" w:hanging="360"/>
      </w:pPr>
      <w:rPr>
        <w:rFonts w:ascii="Wingdings" w:hAnsi="Wingdings"/>
      </w:rPr>
    </w:lvl>
    <w:lvl w:ilvl="3" w:tplc="C6703A3A">
      <w:start w:val="1"/>
      <w:numFmt w:val="bullet"/>
      <w:lvlText w:val=""/>
      <w:lvlJc w:val="left"/>
      <w:pPr>
        <w:tabs>
          <w:tab w:val="num" w:pos="2880"/>
        </w:tabs>
        <w:ind w:left="2880" w:hanging="360"/>
      </w:pPr>
      <w:rPr>
        <w:rFonts w:ascii="Symbol" w:hAnsi="Symbol"/>
      </w:rPr>
    </w:lvl>
    <w:lvl w:ilvl="4" w:tplc="1F705018">
      <w:start w:val="1"/>
      <w:numFmt w:val="bullet"/>
      <w:lvlText w:val="o"/>
      <w:lvlJc w:val="left"/>
      <w:pPr>
        <w:tabs>
          <w:tab w:val="num" w:pos="3600"/>
        </w:tabs>
        <w:ind w:left="3600" w:hanging="360"/>
      </w:pPr>
      <w:rPr>
        <w:rFonts w:ascii="Courier New" w:hAnsi="Courier New"/>
      </w:rPr>
    </w:lvl>
    <w:lvl w:ilvl="5" w:tplc="047C763C">
      <w:start w:val="1"/>
      <w:numFmt w:val="bullet"/>
      <w:lvlText w:val=""/>
      <w:lvlJc w:val="left"/>
      <w:pPr>
        <w:tabs>
          <w:tab w:val="num" w:pos="4320"/>
        </w:tabs>
        <w:ind w:left="4320" w:hanging="360"/>
      </w:pPr>
      <w:rPr>
        <w:rFonts w:ascii="Wingdings" w:hAnsi="Wingdings"/>
      </w:rPr>
    </w:lvl>
    <w:lvl w:ilvl="6" w:tplc="6FE4DAB4">
      <w:start w:val="1"/>
      <w:numFmt w:val="bullet"/>
      <w:lvlText w:val=""/>
      <w:lvlJc w:val="left"/>
      <w:pPr>
        <w:tabs>
          <w:tab w:val="num" w:pos="5040"/>
        </w:tabs>
        <w:ind w:left="5040" w:hanging="360"/>
      </w:pPr>
      <w:rPr>
        <w:rFonts w:ascii="Symbol" w:hAnsi="Symbol"/>
      </w:rPr>
    </w:lvl>
    <w:lvl w:ilvl="7" w:tplc="AEA6A3A8">
      <w:start w:val="1"/>
      <w:numFmt w:val="bullet"/>
      <w:lvlText w:val="o"/>
      <w:lvlJc w:val="left"/>
      <w:pPr>
        <w:tabs>
          <w:tab w:val="num" w:pos="5760"/>
        </w:tabs>
        <w:ind w:left="5760" w:hanging="360"/>
      </w:pPr>
      <w:rPr>
        <w:rFonts w:ascii="Courier New" w:hAnsi="Courier New"/>
      </w:rPr>
    </w:lvl>
    <w:lvl w:ilvl="8" w:tplc="F7C4CA5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4"/>
    <w:multiLevelType w:val="hybridMultilevel"/>
    <w:tmpl w:val="00000004"/>
    <w:lvl w:ilvl="0" w:tplc="7A0EF2D0">
      <w:start w:val="1"/>
      <w:numFmt w:val="bullet"/>
      <w:lvlText w:val=""/>
      <w:lvlJc w:val="left"/>
      <w:pPr>
        <w:ind w:left="720" w:hanging="360"/>
      </w:pPr>
      <w:rPr>
        <w:rFonts w:ascii="Symbol" w:hAnsi="Symbol"/>
        <w:b w:val="0"/>
        <w:bCs w:val="0"/>
      </w:rPr>
    </w:lvl>
    <w:lvl w:ilvl="1" w:tplc="D688CBA2">
      <w:start w:val="1"/>
      <w:numFmt w:val="bullet"/>
      <w:lvlText w:val="o"/>
      <w:lvlJc w:val="left"/>
      <w:pPr>
        <w:tabs>
          <w:tab w:val="num" w:pos="1440"/>
        </w:tabs>
        <w:ind w:left="1440" w:hanging="360"/>
      </w:pPr>
      <w:rPr>
        <w:rFonts w:ascii="Courier New" w:hAnsi="Courier New"/>
      </w:rPr>
    </w:lvl>
    <w:lvl w:ilvl="2" w:tplc="9CE6C3C2">
      <w:start w:val="1"/>
      <w:numFmt w:val="bullet"/>
      <w:lvlText w:val=""/>
      <w:lvlJc w:val="left"/>
      <w:pPr>
        <w:tabs>
          <w:tab w:val="num" w:pos="2160"/>
        </w:tabs>
        <w:ind w:left="2160" w:hanging="360"/>
      </w:pPr>
      <w:rPr>
        <w:rFonts w:ascii="Wingdings" w:hAnsi="Wingdings"/>
      </w:rPr>
    </w:lvl>
    <w:lvl w:ilvl="3" w:tplc="60CCD0BC">
      <w:start w:val="1"/>
      <w:numFmt w:val="bullet"/>
      <w:lvlText w:val=""/>
      <w:lvlJc w:val="left"/>
      <w:pPr>
        <w:tabs>
          <w:tab w:val="num" w:pos="2880"/>
        </w:tabs>
        <w:ind w:left="2880" w:hanging="360"/>
      </w:pPr>
      <w:rPr>
        <w:rFonts w:ascii="Symbol" w:hAnsi="Symbol"/>
      </w:rPr>
    </w:lvl>
    <w:lvl w:ilvl="4" w:tplc="59600F3E">
      <w:start w:val="1"/>
      <w:numFmt w:val="bullet"/>
      <w:lvlText w:val="o"/>
      <w:lvlJc w:val="left"/>
      <w:pPr>
        <w:tabs>
          <w:tab w:val="num" w:pos="3600"/>
        </w:tabs>
        <w:ind w:left="3600" w:hanging="360"/>
      </w:pPr>
      <w:rPr>
        <w:rFonts w:ascii="Courier New" w:hAnsi="Courier New"/>
      </w:rPr>
    </w:lvl>
    <w:lvl w:ilvl="5" w:tplc="1B88B736">
      <w:start w:val="1"/>
      <w:numFmt w:val="bullet"/>
      <w:lvlText w:val=""/>
      <w:lvlJc w:val="left"/>
      <w:pPr>
        <w:tabs>
          <w:tab w:val="num" w:pos="4320"/>
        </w:tabs>
        <w:ind w:left="4320" w:hanging="360"/>
      </w:pPr>
      <w:rPr>
        <w:rFonts w:ascii="Wingdings" w:hAnsi="Wingdings"/>
      </w:rPr>
    </w:lvl>
    <w:lvl w:ilvl="6" w:tplc="21F632E4">
      <w:start w:val="1"/>
      <w:numFmt w:val="bullet"/>
      <w:lvlText w:val=""/>
      <w:lvlJc w:val="left"/>
      <w:pPr>
        <w:tabs>
          <w:tab w:val="num" w:pos="5040"/>
        </w:tabs>
        <w:ind w:left="5040" w:hanging="360"/>
      </w:pPr>
      <w:rPr>
        <w:rFonts w:ascii="Symbol" w:hAnsi="Symbol"/>
      </w:rPr>
    </w:lvl>
    <w:lvl w:ilvl="7" w:tplc="A17A6E20">
      <w:start w:val="1"/>
      <w:numFmt w:val="bullet"/>
      <w:lvlText w:val="o"/>
      <w:lvlJc w:val="left"/>
      <w:pPr>
        <w:tabs>
          <w:tab w:val="num" w:pos="5760"/>
        </w:tabs>
        <w:ind w:left="5760" w:hanging="360"/>
      </w:pPr>
      <w:rPr>
        <w:rFonts w:ascii="Courier New" w:hAnsi="Courier New"/>
      </w:rPr>
    </w:lvl>
    <w:lvl w:ilvl="8" w:tplc="490CB51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5"/>
    <w:multiLevelType w:val="hybridMultilevel"/>
    <w:tmpl w:val="00000005"/>
    <w:lvl w:ilvl="0" w:tplc="777E799A">
      <w:start w:val="1"/>
      <w:numFmt w:val="bullet"/>
      <w:lvlText w:val=""/>
      <w:lvlJc w:val="left"/>
      <w:pPr>
        <w:ind w:left="720" w:hanging="360"/>
      </w:pPr>
      <w:rPr>
        <w:rFonts w:ascii="Symbol" w:hAnsi="Symbol"/>
        <w:b w:val="0"/>
        <w:bCs w:val="0"/>
      </w:rPr>
    </w:lvl>
    <w:lvl w:ilvl="1" w:tplc="980205D8">
      <w:start w:val="1"/>
      <w:numFmt w:val="bullet"/>
      <w:lvlText w:val="o"/>
      <w:lvlJc w:val="left"/>
      <w:pPr>
        <w:tabs>
          <w:tab w:val="num" w:pos="1440"/>
        </w:tabs>
        <w:ind w:left="1440" w:hanging="360"/>
      </w:pPr>
      <w:rPr>
        <w:rFonts w:ascii="Courier New" w:hAnsi="Courier New"/>
      </w:rPr>
    </w:lvl>
    <w:lvl w:ilvl="2" w:tplc="7A06BC94">
      <w:start w:val="1"/>
      <w:numFmt w:val="bullet"/>
      <w:lvlText w:val=""/>
      <w:lvlJc w:val="left"/>
      <w:pPr>
        <w:tabs>
          <w:tab w:val="num" w:pos="2160"/>
        </w:tabs>
        <w:ind w:left="2160" w:hanging="360"/>
      </w:pPr>
      <w:rPr>
        <w:rFonts w:ascii="Wingdings" w:hAnsi="Wingdings"/>
      </w:rPr>
    </w:lvl>
    <w:lvl w:ilvl="3" w:tplc="0B9A630E">
      <w:start w:val="1"/>
      <w:numFmt w:val="bullet"/>
      <w:lvlText w:val=""/>
      <w:lvlJc w:val="left"/>
      <w:pPr>
        <w:tabs>
          <w:tab w:val="num" w:pos="2880"/>
        </w:tabs>
        <w:ind w:left="2880" w:hanging="360"/>
      </w:pPr>
      <w:rPr>
        <w:rFonts w:ascii="Symbol" w:hAnsi="Symbol"/>
      </w:rPr>
    </w:lvl>
    <w:lvl w:ilvl="4" w:tplc="80EEA9AA">
      <w:start w:val="1"/>
      <w:numFmt w:val="bullet"/>
      <w:lvlText w:val="o"/>
      <w:lvlJc w:val="left"/>
      <w:pPr>
        <w:tabs>
          <w:tab w:val="num" w:pos="3600"/>
        </w:tabs>
        <w:ind w:left="3600" w:hanging="360"/>
      </w:pPr>
      <w:rPr>
        <w:rFonts w:ascii="Courier New" w:hAnsi="Courier New"/>
      </w:rPr>
    </w:lvl>
    <w:lvl w:ilvl="5" w:tplc="7B3C4FF6">
      <w:start w:val="1"/>
      <w:numFmt w:val="bullet"/>
      <w:lvlText w:val=""/>
      <w:lvlJc w:val="left"/>
      <w:pPr>
        <w:tabs>
          <w:tab w:val="num" w:pos="4320"/>
        </w:tabs>
        <w:ind w:left="4320" w:hanging="360"/>
      </w:pPr>
      <w:rPr>
        <w:rFonts w:ascii="Wingdings" w:hAnsi="Wingdings"/>
      </w:rPr>
    </w:lvl>
    <w:lvl w:ilvl="6" w:tplc="F3DCF736">
      <w:start w:val="1"/>
      <w:numFmt w:val="bullet"/>
      <w:lvlText w:val=""/>
      <w:lvlJc w:val="left"/>
      <w:pPr>
        <w:tabs>
          <w:tab w:val="num" w:pos="5040"/>
        </w:tabs>
        <w:ind w:left="5040" w:hanging="360"/>
      </w:pPr>
      <w:rPr>
        <w:rFonts w:ascii="Symbol" w:hAnsi="Symbol"/>
      </w:rPr>
    </w:lvl>
    <w:lvl w:ilvl="7" w:tplc="6AA2590E">
      <w:start w:val="1"/>
      <w:numFmt w:val="bullet"/>
      <w:lvlText w:val="o"/>
      <w:lvlJc w:val="left"/>
      <w:pPr>
        <w:tabs>
          <w:tab w:val="num" w:pos="5760"/>
        </w:tabs>
        <w:ind w:left="5760" w:hanging="360"/>
      </w:pPr>
      <w:rPr>
        <w:rFonts w:ascii="Courier New" w:hAnsi="Courier New"/>
      </w:rPr>
    </w:lvl>
    <w:lvl w:ilvl="8" w:tplc="EC0E988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6"/>
    <w:multiLevelType w:val="hybridMultilevel"/>
    <w:tmpl w:val="00000006"/>
    <w:lvl w:ilvl="0" w:tplc="62001A64">
      <w:start w:val="1"/>
      <w:numFmt w:val="bullet"/>
      <w:lvlText w:val=""/>
      <w:lvlJc w:val="left"/>
      <w:pPr>
        <w:ind w:left="720" w:hanging="360"/>
      </w:pPr>
      <w:rPr>
        <w:rFonts w:ascii="Symbol" w:hAnsi="Symbol"/>
        <w:b w:val="0"/>
        <w:bCs w:val="0"/>
      </w:rPr>
    </w:lvl>
    <w:lvl w:ilvl="1" w:tplc="EF28631A">
      <w:start w:val="1"/>
      <w:numFmt w:val="bullet"/>
      <w:lvlText w:val="o"/>
      <w:lvlJc w:val="left"/>
      <w:pPr>
        <w:tabs>
          <w:tab w:val="num" w:pos="1440"/>
        </w:tabs>
        <w:ind w:left="1440" w:hanging="360"/>
      </w:pPr>
      <w:rPr>
        <w:rFonts w:ascii="Courier New" w:hAnsi="Courier New"/>
      </w:rPr>
    </w:lvl>
    <w:lvl w:ilvl="2" w:tplc="4EC42916">
      <w:start w:val="1"/>
      <w:numFmt w:val="bullet"/>
      <w:lvlText w:val=""/>
      <w:lvlJc w:val="left"/>
      <w:pPr>
        <w:tabs>
          <w:tab w:val="num" w:pos="2160"/>
        </w:tabs>
        <w:ind w:left="2160" w:hanging="360"/>
      </w:pPr>
      <w:rPr>
        <w:rFonts w:ascii="Wingdings" w:hAnsi="Wingdings"/>
      </w:rPr>
    </w:lvl>
    <w:lvl w:ilvl="3" w:tplc="7A5C821E">
      <w:start w:val="1"/>
      <w:numFmt w:val="bullet"/>
      <w:lvlText w:val=""/>
      <w:lvlJc w:val="left"/>
      <w:pPr>
        <w:tabs>
          <w:tab w:val="num" w:pos="2880"/>
        </w:tabs>
        <w:ind w:left="2880" w:hanging="360"/>
      </w:pPr>
      <w:rPr>
        <w:rFonts w:ascii="Symbol" w:hAnsi="Symbol"/>
      </w:rPr>
    </w:lvl>
    <w:lvl w:ilvl="4" w:tplc="390CE7E2">
      <w:start w:val="1"/>
      <w:numFmt w:val="bullet"/>
      <w:lvlText w:val="o"/>
      <w:lvlJc w:val="left"/>
      <w:pPr>
        <w:tabs>
          <w:tab w:val="num" w:pos="3600"/>
        </w:tabs>
        <w:ind w:left="3600" w:hanging="360"/>
      </w:pPr>
      <w:rPr>
        <w:rFonts w:ascii="Courier New" w:hAnsi="Courier New"/>
      </w:rPr>
    </w:lvl>
    <w:lvl w:ilvl="5" w:tplc="4EFA60D8">
      <w:start w:val="1"/>
      <w:numFmt w:val="bullet"/>
      <w:lvlText w:val=""/>
      <w:lvlJc w:val="left"/>
      <w:pPr>
        <w:tabs>
          <w:tab w:val="num" w:pos="4320"/>
        </w:tabs>
        <w:ind w:left="4320" w:hanging="360"/>
      </w:pPr>
      <w:rPr>
        <w:rFonts w:ascii="Wingdings" w:hAnsi="Wingdings"/>
      </w:rPr>
    </w:lvl>
    <w:lvl w:ilvl="6" w:tplc="A386EC7A">
      <w:start w:val="1"/>
      <w:numFmt w:val="bullet"/>
      <w:lvlText w:val=""/>
      <w:lvlJc w:val="left"/>
      <w:pPr>
        <w:tabs>
          <w:tab w:val="num" w:pos="5040"/>
        </w:tabs>
        <w:ind w:left="5040" w:hanging="360"/>
      </w:pPr>
      <w:rPr>
        <w:rFonts w:ascii="Symbol" w:hAnsi="Symbol"/>
      </w:rPr>
    </w:lvl>
    <w:lvl w:ilvl="7" w:tplc="A26ECDA8">
      <w:start w:val="1"/>
      <w:numFmt w:val="bullet"/>
      <w:lvlText w:val="o"/>
      <w:lvlJc w:val="left"/>
      <w:pPr>
        <w:tabs>
          <w:tab w:val="num" w:pos="5760"/>
        </w:tabs>
        <w:ind w:left="5760" w:hanging="360"/>
      </w:pPr>
      <w:rPr>
        <w:rFonts w:ascii="Courier New" w:hAnsi="Courier New"/>
      </w:rPr>
    </w:lvl>
    <w:lvl w:ilvl="8" w:tplc="2F8A0CB4">
      <w:start w:val="1"/>
      <w:numFmt w:val="bullet"/>
      <w:lvlText w:val=""/>
      <w:lvlJc w:val="left"/>
      <w:pPr>
        <w:tabs>
          <w:tab w:val="num" w:pos="6480"/>
        </w:tabs>
        <w:ind w:left="6480" w:hanging="360"/>
      </w:pPr>
      <w:rPr>
        <w:rFonts w:ascii="Wingdings" w:hAnsi="Wingdings"/>
      </w:rPr>
    </w:lvl>
  </w:abstractNum>
  <w:abstractNum w:abstractNumId="5" w15:restartNumberingAfterBreak="0">
    <w:nsid w:val="00F61D9F"/>
    <w:multiLevelType w:val="hybridMultilevel"/>
    <w:tmpl w:val="FF58919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324C82"/>
    <w:multiLevelType w:val="hybridMultilevel"/>
    <w:tmpl w:val="A8485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12136"/>
    <w:multiLevelType w:val="hybridMultilevel"/>
    <w:tmpl w:val="605C23AE"/>
    <w:lvl w:ilvl="0" w:tplc="61DA5168">
      <w:numFmt w:val="bullet"/>
      <w:lvlText w:val="•"/>
      <w:lvlJc w:val="left"/>
      <w:pPr>
        <w:ind w:left="860" w:hanging="360"/>
      </w:pPr>
      <w:rPr>
        <w:rFonts w:ascii="Times New Roman" w:eastAsia="Calibri" w:hAnsi="Times New Roman" w:cs="Times New Roman"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8" w15:restartNumberingAfterBreak="0">
    <w:nsid w:val="1F1B06EE"/>
    <w:multiLevelType w:val="hybridMultilevel"/>
    <w:tmpl w:val="1CFA28D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9" w15:restartNumberingAfterBreak="0">
    <w:nsid w:val="2234562C"/>
    <w:multiLevelType w:val="hybridMultilevel"/>
    <w:tmpl w:val="219477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D4688C"/>
    <w:multiLevelType w:val="hybridMultilevel"/>
    <w:tmpl w:val="40C2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976F0"/>
    <w:multiLevelType w:val="hybridMultilevel"/>
    <w:tmpl w:val="6BAC0E6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2" w15:restartNumberingAfterBreak="0">
    <w:nsid w:val="2B82524F"/>
    <w:multiLevelType w:val="hybridMultilevel"/>
    <w:tmpl w:val="DE286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145285"/>
    <w:multiLevelType w:val="hybridMultilevel"/>
    <w:tmpl w:val="7944C99E"/>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4" w15:restartNumberingAfterBreak="0">
    <w:nsid w:val="2F825CE3"/>
    <w:multiLevelType w:val="hybridMultilevel"/>
    <w:tmpl w:val="71B47D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9E2637"/>
    <w:multiLevelType w:val="hybridMultilevel"/>
    <w:tmpl w:val="72802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3E745B"/>
    <w:multiLevelType w:val="hybridMultilevel"/>
    <w:tmpl w:val="0788299A"/>
    <w:lvl w:ilvl="0" w:tplc="121655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7F766D"/>
    <w:multiLevelType w:val="multilevel"/>
    <w:tmpl w:val="EC1CA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42401B"/>
    <w:multiLevelType w:val="hybridMultilevel"/>
    <w:tmpl w:val="0AD255CE"/>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9" w15:restartNumberingAfterBreak="0">
    <w:nsid w:val="41767FBD"/>
    <w:multiLevelType w:val="hybridMultilevel"/>
    <w:tmpl w:val="9C46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AC233B"/>
    <w:multiLevelType w:val="hybridMultilevel"/>
    <w:tmpl w:val="8DCC5A8A"/>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1" w15:restartNumberingAfterBreak="0">
    <w:nsid w:val="4E880013"/>
    <w:multiLevelType w:val="hybridMultilevel"/>
    <w:tmpl w:val="F8EAC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2E1D25"/>
    <w:multiLevelType w:val="hybridMultilevel"/>
    <w:tmpl w:val="B9101F9C"/>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23" w15:restartNumberingAfterBreak="0">
    <w:nsid w:val="5733772A"/>
    <w:multiLevelType w:val="hybridMultilevel"/>
    <w:tmpl w:val="CFA481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75A5BBF"/>
    <w:multiLevelType w:val="hybridMultilevel"/>
    <w:tmpl w:val="2C34416A"/>
    <w:lvl w:ilvl="0" w:tplc="04090001">
      <w:start w:val="1"/>
      <w:numFmt w:val="bullet"/>
      <w:lvlText w:val=""/>
      <w:lvlJc w:val="left"/>
      <w:pPr>
        <w:ind w:left="720" w:hanging="360"/>
      </w:pPr>
      <w:rPr>
        <w:rFonts w:ascii="Symbol" w:hAnsi="Symbol"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1C6B8C"/>
    <w:multiLevelType w:val="hybridMultilevel"/>
    <w:tmpl w:val="3B64F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A54E30"/>
    <w:multiLevelType w:val="multilevel"/>
    <w:tmpl w:val="7BE0A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F71DF3"/>
    <w:multiLevelType w:val="multilevel"/>
    <w:tmpl w:val="615E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B817BF"/>
    <w:multiLevelType w:val="hybridMultilevel"/>
    <w:tmpl w:val="699C0BFC"/>
    <w:lvl w:ilvl="0" w:tplc="C70A851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D638C6"/>
    <w:multiLevelType w:val="hybridMultilevel"/>
    <w:tmpl w:val="75BAD226"/>
    <w:lvl w:ilvl="0" w:tplc="9808F6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E07D2D"/>
    <w:multiLevelType w:val="multilevel"/>
    <w:tmpl w:val="D07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6E41200"/>
    <w:multiLevelType w:val="hybridMultilevel"/>
    <w:tmpl w:val="6E3C7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9F3643"/>
    <w:multiLevelType w:val="hybridMultilevel"/>
    <w:tmpl w:val="AA0E7BF2"/>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33" w15:restartNumberingAfterBreak="0">
    <w:nsid w:val="702B718A"/>
    <w:multiLevelType w:val="hybridMultilevel"/>
    <w:tmpl w:val="03B0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180F55"/>
    <w:multiLevelType w:val="hybridMultilevel"/>
    <w:tmpl w:val="DFE854F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 w15:restartNumberingAfterBreak="0">
    <w:nsid w:val="750B6A19"/>
    <w:multiLevelType w:val="hybridMultilevel"/>
    <w:tmpl w:val="FF062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9F86C2E"/>
    <w:multiLevelType w:val="hybridMultilevel"/>
    <w:tmpl w:val="E47E5656"/>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37" w15:restartNumberingAfterBreak="0">
    <w:nsid w:val="7DF202DC"/>
    <w:multiLevelType w:val="hybridMultilevel"/>
    <w:tmpl w:val="9936397A"/>
    <w:lvl w:ilvl="0" w:tplc="04090001">
      <w:start w:val="1"/>
      <w:numFmt w:val="bullet"/>
      <w:lvlText w:val=""/>
      <w:lvlJc w:val="left"/>
      <w:pPr>
        <w:ind w:left="720" w:hanging="360"/>
      </w:pPr>
      <w:rPr>
        <w:rFonts w:ascii="Symbol" w:hAnsi="Symbol" w:hint="default"/>
        <w:w w:val="100"/>
        <w:lang w:val="en-US" w:eastAsia="en-US" w:bidi="ar-SA"/>
      </w:rPr>
    </w:lvl>
    <w:lvl w:ilvl="1" w:tplc="C70A851C">
      <w:numFmt w:val="bullet"/>
      <w:lvlText w:val="•"/>
      <w:lvlJc w:val="left"/>
      <w:pPr>
        <w:ind w:left="1778" w:hanging="360"/>
      </w:pPr>
      <w:rPr>
        <w:rFonts w:hint="default"/>
        <w:lang w:val="en-US" w:eastAsia="en-US" w:bidi="ar-SA"/>
      </w:rPr>
    </w:lvl>
    <w:lvl w:ilvl="2" w:tplc="17544CA0">
      <w:numFmt w:val="bullet"/>
      <w:lvlText w:val="•"/>
      <w:lvlJc w:val="left"/>
      <w:pPr>
        <w:ind w:left="2836" w:hanging="360"/>
      </w:pPr>
      <w:rPr>
        <w:rFonts w:hint="default"/>
        <w:lang w:val="en-US" w:eastAsia="en-US" w:bidi="ar-SA"/>
      </w:rPr>
    </w:lvl>
    <w:lvl w:ilvl="3" w:tplc="EABAA86C">
      <w:numFmt w:val="bullet"/>
      <w:lvlText w:val="•"/>
      <w:lvlJc w:val="left"/>
      <w:pPr>
        <w:ind w:left="3894" w:hanging="360"/>
      </w:pPr>
      <w:rPr>
        <w:rFonts w:hint="default"/>
        <w:lang w:val="en-US" w:eastAsia="en-US" w:bidi="ar-SA"/>
      </w:rPr>
    </w:lvl>
    <w:lvl w:ilvl="4" w:tplc="A2B8E998">
      <w:numFmt w:val="bullet"/>
      <w:lvlText w:val="•"/>
      <w:lvlJc w:val="left"/>
      <w:pPr>
        <w:ind w:left="4952" w:hanging="360"/>
      </w:pPr>
      <w:rPr>
        <w:rFonts w:hint="default"/>
        <w:lang w:val="en-US" w:eastAsia="en-US" w:bidi="ar-SA"/>
      </w:rPr>
    </w:lvl>
    <w:lvl w:ilvl="5" w:tplc="190AFBF2">
      <w:numFmt w:val="bullet"/>
      <w:lvlText w:val="•"/>
      <w:lvlJc w:val="left"/>
      <w:pPr>
        <w:ind w:left="6010" w:hanging="360"/>
      </w:pPr>
      <w:rPr>
        <w:rFonts w:hint="default"/>
        <w:lang w:val="en-US" w:eastAsia="en-US" w:bidi="ar-SA"/>
      </w:rPr>
    </w:lvl>
    <w:lvl w:ilvl="6" w:tplc="0B4E2734">
      <w:numFmt w:val="bullet"/>
      <w:lvlText w:val="•"/>
      <w:lvlJc w:val="left"/>
      <w:pPr>
        <w:ind w:left="7068" w:hanging="360"/>
      </w:pPr>
      <w:rPr>
        <w:rFonts w:hint="default"/>
        <w:lang w:val="en-US" w:eastAsia="en-US" w:bidi="ar-SA"/>
      </w:rPr>
    </w:lvl>
    <w:lvl w:ilvl="7" w:tplc="5342A4E0">
      <w:numFmt w:val="bullet"/>
      <w:lvlText w:val="•"/>
      <w:lvlJc w:val="left"/>
      <w:pPr>
        <w:ind w:left="8126" w:hanging="360"/>
      </w:pPr>
      <w:rPr>
        <w:rFonts w:hint="default"/>
        <w:lang w:val="en-US" w:eastAsia="en-US" w:bidi="ar-SA"/>
      </w:rPr>
    </w:lvl>
    <w:lvl w:ilvl="8" w:tplc="B2F4E62C">
      <w:numFmt w:val="bullet"/>
      <w:lvlText w:val="•"/>
      <w:lvlJc w:val="left"/>
      <w:pPr>
        <w:ind w:left="9184" w:hanging="360"/>
      </w:pPr>
      <w:rPr>
        <w:rFonts w:hint="default"/>
        <w:lang w:val="en-US" w:eastAsia="en-US" w:bidi="ar-SA"/>
      </w:rPr>
    </w:lvl>
  </w:abstractNum>
  <w:abstractNum w:abstractNumId="38" w15:restartNumberingAfterBreak="0">
    <w:nsid w:val="7E263EBB"/>
    <w:multiLevelType w:val="hybridMultilevel"/>
    <w:tmpl w:val="8A6830F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397046857">
    <w:abstractNumId w:val="37"/>
  </w:num>
  <w:num w:numId="2" w16cid:durableId="1345473615">
    <w:abstractNumId w:val="0"/>
    <w:lvlOverride w:ilvl="0">
      <w:lvl w:ilvl="0">
        <w:numFmt w:val="bullet"/>
        <w:lvlText w:val="•"/>
        <w:legacy w:legacy="1" w:legacySpace="0" w:legacyIndent="0"/>
        <w:lvlJc w:val="left"/>
        <w:rPr>
          <w:rFonts w:ascii="Arial" w:hAnsi="Arial" w:cs="Arial" w:hint="default"/>
          <w:sz w:val="21"/>
        </w:rPr>
      </w:lvl>
    </w:lvlOverride>
  </w:num>
  <w:num w:numId="3" w16cid:durableId="266695569">
    <w:abstractNumId w:val="0"/>
    <w:lvlOverride w:ilvl="0">
      <w:lvl w:ilvl="0">
        <w:numFmt w:val="bullet"/>
        <w:lvlText w:val="•"/>
        <w:legacy w:legacy="1" w:legacySpace="0" w:legacyIndent="0"/>
        <w:lvlJc w:val="left"/>
        <w:rPr>
          <w:rFonts w:ascii="Arial" w:hAnsi="Arial" w:cs="Arial" w:hint="default"/>
          <w:sz w:val="24"/>
        </w:rPr>
      </w:lvl>
    </w:lvlOverride>
  </w:num>
  <w:num w:numId="4" w16cid:durableId="1568302532">
    <w:abstractNumId w:val="20"/>
  </w:num>
  <w:num w:numId="5" w16cid:durableId="1067534133">
    <w:abstractNumId w:val="12"/>
  </w:num>
  <w:num w:numId="6" w16cid:durableId="1073547010">
    <w:abstractNumId w:val="17"/>
  </w:num>
  <w:num w:numId="7" w16cid:durableId="1014574208">
    <w:abstractNumId w:val="31"/>
  </w:num>
  <w:num w:numId="8" w16cid:durableId="1124957933">
    <w:abstractNumId w:val="19"/>
  </w:num>
  <w:num w:numId="9" w16cid:durableId="1024479444">
    <w:abstractNumId w:val="28"/>
  </w:num>
  <w:num w:numId="10" w16cid:durableId="369456266">
    <w:abstractNumId w:val="24"/>
  </w:num>
  <w:num w:numId="11" w16cid:durableId="418865458">
    <w:abstractNumId w:val="10"/>
  </w:num>
  <w:num w:numId="12" w16cid:durableId="2033335974">
    <w:abstractNumId w:val="6"/>
  </w:num>
  <w:num w:numId="13" w16cid:durableId="1240020710">
    <w:abstractNumId w:val="30"/>
  </w:num>
  <w:num w:numId="14" w16cid:durableId="1526747379">
    <w:abstractNumId w:val="27"/>
  </w:num>
  <w:num w:numId="15" w16cid:durableId="2005547503">
    <w:abstractNumId w:val="21"/>
  </w:num>
  <w:num w:numId="16" w16cid:durableId="407070045">
    <w:abstractNumId w:val="15"/>
  </w:num>
  <w:num w:numId="17" w16cid:durableId="811409433">
    <w:abstractNumId w:val="33"/>
  </w:num>
  <w:num w:numId="18" w16cid:durableId="703555106">
    <w:abstractNumId w:val="16"/>
  </w:num>
  <w:num w:numId="19" w16cid:durableId="1835561206">
    <w:abstractNumId w:val="29"/>
  </w:num>
  <w:num w:numId="20" w16cid:durableId="2093115257">
    <w:abstractNumId w:val="26"/>
  </w:num>
  <w:num w:numId="21" w16cid:durableId="535116753">
    <w:abstractNumId w:val="5"/>
  </w:num>
  <w:num w:numId="22" w16cid:durableId="285039718">
    <w:abstractNumId w:val="34"/>
  </w:num>
  <w:num w:numId="23" w16cid:durableId="1828859785">
    <w:abstractNumId w:val="1"/>
  </w:num>
  <w:num w:numId="24" w16cid:durableId="132186410">
    <w:abstractNumId w:val="2"/>
  </w:num>
  <w:num w:numId="25" w16cid:durableId="2076930215">
    <w:abstractNumId w:val="3"/>
  </w:num>
  <w:num w:numId="26" w16cid:durableId="663821580">
    <w:abstractNumId w:val="4"/>
  </w:num>
  <w:num w:numId="27" w16cid:durableId="2050764010">
    <w:abstractNumId w:val="22"/>
  </w:num>
  <w:num w:numId="28" w16cid:durableId="395664080">
    <w:abstractNumId w:val="7"/>
  </w:num>
  <w:num w:numId="29" w16cid:durableId="292753222">
    <w:abstractNumId w:val="13"/>
  </w:num>
  <w:num w:numId="30" w16cid:durableId="2038922550">
    <w:abstractNumId w:val="25"/>
  </w:num>
  <w:num w:numId="31" w16cid:durableId="789010264">
    <w:abstractNumId w:val="9"/>
  </w:num>
  <w:num w:numId="32" w16cid:durableId="612712727">
    <w:abstractNumId w:val="23"/>
  </w:num>
  <w:num w:numId="33" w16cid:durableId="1347747953">
    <w:abstractNumId w:val="11"/>
  </w:num>
  <w:num w:numId="34" w16cid:durableId="2091076080">
    <w:abstractNumId w:val="14"/>
  </w:num>
  <w:num w:numId="35" w16cid:durableId="811097213">
    <w:abstractNumId w:val="32"/>
  </w:num>
  <w:num w:numId="36" w16cid:durableId="1027802091">
    <w:abstractNumId w:val="36"/>
  </w:num>
  <w:num w:numId="37" w16cid:durableId="1503618766">
    <w:abstractNumId w:val="18"/>
  </w:num>
  <w:num w:numId="38" w16cid:durableId="611938031">
    <w:abstractNumId w:val="8"/>
  </w:num>
  <w:num w:numId="39" w16cid:durableId="402488644">
    <w:abstractNumId w:val="38"/>
  </w:num>
  <w:num w:numId="40" w16cid:durableId="106957512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572"/>
    <w:rsid w:val="00032810"/>
    <w:rsid w:val="000439EF"/>
    <w:rsid w:val="000503F1"/>
    <w:rsid w:val="00053AB1"/>
    <w:rsid w:val="000A03AC"/>
    <w:rsid w:val="000A4C72"/>
    <w:rsid w:val="000C3956"/>
    <w:rsid w:val="0012420A"/>
    <w:rsid w:val="001870CA"/>
    <w:rsid w:val="001938D2"/>
    <w:rsid w:val="00196B4D"/>
    <w:rsid w:val="001A796D"/>
    <w:rsid w:val="001B4D64"/>
    <w:rsid w:val="001C37B9"/>
    <w:rsid w:val="001E3698"/>
    <w:rsid w:val="001F2B6E"/>
    <w:rsid w:val="00230A86"/>
    <w:rsid w:val="00245DA3"/>
    <w:rsid w:val="00253461"/>
    <w:rsid w:val="0027759E"/>
    <w:rsid w:val="00280D21"/>
    <w:rsid w:val="002B1B8D"/>
    <w:rsid w:val="002E195C"/>
    <w:rsid w:val="002E4A37"/>
    <w:rsid w:val="002F3947"/>
    <w:rsid w:val="003001D1"/>
    <w:rsid w:val="00313FC6"/>
    <w:rsid w:val="00314E80"/>
    <w:rsid w:val="00351E65"/>
    <w:rsid w:val="003561AA"/>
    <w:rsid w:val="0039467D"/>
    <w:rsid w:val="003A24F0"/>
    <w:rsid w:val="003B7760"/>
    <w:rsid w:val="003C1C07"/>
    <w:rsid w:val="003D229A"/>
    <w:rsid w:val="003F5122"/>
    <w:rsid w:val="004155F5"/>
    <w:rsid w:val="00417F9D"/>
    <w:rsid w:val="004540A3"/>
    <w:rsid w:val="00464257"/>
    <w:rsid w:val="00464397"/>
    <w:rsid w:val="00493651"/>
    <w:rsid w:val="004B700E"/>
    <w:rsid w:val="004D4F80"/>
    <w:rsid w:val="004E42B7"/>
    <w:rsid w:val="005330B0"/>
    <w:rsid w:val="00536F72"/>
    <w:rsid w:val="005522C4"/>
    <w:rsid w:val="005564FF"/>
    <w:rsid w:val="00573379"/>
    <w:rsid w:val="005740E6"/>
    <w:rsid w:val="00580EE5"/>
    <w:rsid w:val="005C4571"/>
    <w:rsid w:val="006266BC"/>
    <w:rsid w:val="00637364"/>
    <w:rsid w:val="006406BB"/>
    <w:rsid w:val="00643730"/>
    <w:rsid w:val="00654F1D"/>
    <w:rsid w:val="00671529"/>
    <w:rsid w:val="00684469"/>
    <w:rsid w:val="006E7614"/>
    <w:rsid w:val="00712466"/>
    <w:rsid w:val="007158EA"/>
    <w:rsid w:val="00716A9E"/>
    <w:rsid w:val="00726410"/>
    <w:rsid w:val="00771F59"/>
    <w:rsid w:val="0077290C"/>
    <w:rsid w:val="007A15E4"/>
    <w:rsid w:val="007A2656"/>
    <w:rsid w:val="007A6638"/>
    <w:rsid w:val="007C56F6"/>
    <w:rsid w:val="007D067A"/>
    <w:rsid w:val="007E551A"/>
    <w:rsid w:val="007F053B"/>
    <w:rsid w:val="00822FB9"/>
    <w:rsid w:val="008322EC"/>
    <w:rsid w:val="00880104"/>
    <w:rsid w:val="008A470D"/>
    <w:rsid w:val="008B5FAE"/>
    <w:rsid w:val="008C6896"/>
    <w:rsid w:val="008E2C59"/>
    <w:rsid w:val="008F6453"/>
    <w:rsid w:val="00903063"/>
    <w:rsid w:val="00906918"/>
    <w:rsid w:val="00927809"/>
    <w:rsid w:val="009630D0"/>
    <w:rsid w:val="009648B4"/>
    <w:rsid w:val="009C0FE0"/>
    <w:rsid w:val="009C76A2"/>
    <w:rsid w:val="009E6A71"/>
    <w:rsid w:val="00A17074"/>
    <w:rsid w:val="00A20DFC"/>
    <w:rsid w:val="00A36CBF"/>
    <w:rsid w:val="00A4047C"/>
    <w:rsid w:val="00A50B09"/>
    <w:rsid w:val="00A53E94"/>
    <w:rsid w:val="00A55F2A"/>
    <w:rsid w:val="00A61125"/>
    <w:rsid w:val="00A81000"/>
    <w:rsid w:val="00A87F94"/>
    <w:rsid w:val="00AA4C47"/>
    <w:rsid w:val="00AB68C4"/>
    <w:rsid w:val="00B0564F"/>
    <w:rsid w:val="00B5268A"/>
    <w:rsid w:val="00B664FB"/>
    <w:rsid w:val="00B87E7C"/>
    <w:rsid w:val="00B90BC1"/>
    <w:rsid w:val="00B95D61"/>
    <w:rsid w:val="00B96C50"/>
    <w:rsid w:val="00BB57DF"/>
    <w:rsid w:val="00BC070B"/>
    <w:rsid w:val="00BD4C08"/>
    <w:rsid w:val="00BF45B6"/>
    <w:rsid w:val="00C03544"/>
    <w:rsid w:val="00C132FF"/>
    <w:rsid w:val="00C27A67"/>
    <w:rsid w:val="00C34A3C"/>
    <w:rsid w:val="00C54DFD"/>
    <w:rsid w:val="00C67C47"/>
    <w:rsid w:val="00C95665"/>
    <w:rsid w:val="00CA6564"/>
    <w:rsid w:val="00CB7873"/>
    <w:rsid w:val="00CC5E30"/>
    <w:rsid w:val="00CE1CAC"/>
    <w:rsid w:val="00CE6134"/>
    <w:rsid w:val="00CF470D"/>
    <w:rsid w:val="00D2625F"/>
    <w:rsid w:val="00D265B6"/>
    <w:rsid w:val="00D41B20"/>
    <w:rsid w:val="00D47EC9"/>
    <w:rsid w:val="00D5025E"/>
    <w:rsid w:val="00D84572"/>
    <w:rsid w:val="00DE1AA4"/>
    <w:rsid w:val="00DF264D"/>
    <w:rsid w:val="00E3447A"/>
    <w:rsid w:val="00E346A5"/>
    <w:rsid w:val="00E60AF8"/>
    <w:rsid w:val="00E87B97"/>
    <w:rsid w:val="00EA3C14"/>
    <w:rsid w:val="00EB6AC8"/>
    <w:rsid w:val="00EC6ADC"/>
    <w:rsid w:val="00EC6F1D"/>
    <w:rsid w:val="00ED591A"/>
    <w:rsid w:val="00EF2574"/>
    <w:rsid w:val="00F02406"/>
    <w:rsid w:val="00F50B68"/>
    <w:rsid w:val="00F70AED"/>
    <w:rsid w:val="00F7777E"/>
    <w:rsid w:val="00F9005B"/>
    <w:rsid w:val="00FC3699"/>
    <w:rsid w:val="00FC3E4D"/>
    <w:rsid w:val="00FC54D1"/>
    <w:rsid w:val="00FC56FB"/>
    <w:rsid w:val="00FD1393"/>
    <w:rsid w:val="00FE6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3CACA"/>
  <w15:docId w15:val="{7F452D5F-FD1B-4C40-BF3A-26F47D25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3">
    <w:name w:val="heading 3"/>
    <w:basedOn w:val="Normal"/>
    <w:next w:val="Normal"/>
    <w:link w:val="Heading3Char"/>
    <w:uiPriority w:val="9"/>
    <w:qFormat/>
    <w:rsid w:val="002B1B8D"/>
    <w:pPr>
      <w:keepNext/>
      <w:keepLines/>
      <w:widowControl/>
      <w:autoSpaceDE/>
      <w:autoSpaceDN/>
      <w:spacing w:before="40"/>
      <w:outlineLvl w:val="2"/>
    </w:pPr>
    <w:rPr>
      <w:rFonts w:ascii="Calibri" w:eastAsia="Calibri" w:hAnsi="Calibri" w:cs="Calibri"/>
      <w:b/>
      <w:bCs/>
      <w:color w:val="1F376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0"/>
    </w:pPr>
  </w:style>
  <w:style w:type="paragraph" w:styleId="Title">
    <w:name w:val="Title"/>
    <w:basedOn w:val="Normal"/>
    <w:uiPriority w:val="1"/>
    <w:qFormat/>
    <w:pPr>
      <w:spacing w:before="19"/>
      <w:ind w:left="140"/>
    </w:pPr>
    <w:rPr>
      <w:b/>
      <w:bCs/>
      <w:sz w:val="28"/>
      <w:szCs w:val="28"/>
    </w:rPr>
  </w:style>
  <w:style w:type="paragraph" w:styleId="ListParagraph">
    <w:name w:val="List Paragraph"/>
    <w:basedOn w:val="Normal"/>
    <w:uiPriority w:val="1"/>
    <w:qFormat/>
    <w:pPr>
      <w:spacing w:line="269" w:lineRule="exact"/>
      <w:ind w:left="50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50B09"/>
    <w:rPr>
      <w:color w:val="0000FF" w:themeColor="hyperlink"/>
      <w:u w:val="single"/>
    </w:rPr>
  </w:style>
  <w:style w:type="character" w:customStyle="1" w:styleId="white-space-pre">
    <w:name w:val="white-space-pre"/>
    <w:basedOn w:val="DefaultParagraphFont"/>
    <w:rsid w:val="00EF2574"/>
  </w:style>
  <w:style w:type="paragraph" w:styleId="NormalWeb">
    <w:name w:val="Normal (Web)"/>
    <w:basedOn w:val="Normal"/>
    <w:uiPriority w:val="99"/>
    <w:unhideWhenUsed/>
    <w:rsid w:val="001E3698"/>
    <w:pPr>
      <w:widowControl/>
      <w:autoSpaceDE/>
      <w:autoSpaceDN/>
      <w:spacing w:before="100" w:beforeAutospacing="1" w:after="100" w:afterAutospacing="1"/>
    </w:pPr>
    <w:rPr>
      <w:sz w:val="24"/>
      <w:szCs w:val="24"/>
    </w:rPr>
  </w:style>
  <w:style w:type="character" w:customStyle="1" w:styleId="UnresolvedMention1">
    <w:name w:val="Unresolved Mention1"/>
    <w:basedOn w:val="DefaultParagraphFont"/>
    <w:uiPriority w:val="99"/>
    <w:semiHidden/>
    <w:unhideWhenUsed/>
    <w:rsid w:val="00DE1AA4"/>
    <w:rPr>
      <w:color w:val="605E5C"/>
      <w:shd w:val="clear" w:color="auto" w:fill="E1DFDD"/>
    </w:rPr>
  </w:style>
  <w:style w:type="paragraph" w:styleId="Header">
    <w:name w:val="header"/>
    <w:basedOn w:val="Normal"/>
    <w:link w:val="HeaderChar"/>
    <w:uiPriority w:val="99"/>
    <w:unhideWhenUsed/>
    <w:rsid w:val="00A20DFC"/>
    <w:pPr>
      <w:tabs>
        <w:tab w:val="center" w:pos="4680"/>
        <w:tab w:val="right" w:pos="9360"/>
      </w:tabs>
    </w:pPr>
  </w:style>
  <w:style w:type="character" w:customStyle="1" w:styleId="HeaderChar">
    <w:name w:val="Header Char"/>
    <w:basedOn w:val="DefaultParagraphFont"/>
    <w:link w:val="Header"/>
    <w:uiPriority w:val="99"/>
    <w:rsid w:val="00A20DFC"/>
    <w:rPr>
      <w:rFonts w:ascii="Times New Roman" w:eastAsia="Times New Roman" w:hAnsi="Times New Roman" w:cs="Times New Roman"/>
    </w:rPr>
  </w:style>
  <w:style w:type="paragraph" w:styleId="Footer">
    <w:name w:val="footer"/>
    <w:basedOn w:val="Normal"/>
    <w:link w:val="FooterChar"/>
    <w:uiPriority w:val="99"/>
    <w:unhideWhenUsed/>
    <w:rsid w:val="00A20DFC"/>
    <w:pPr>
      <w:tabs>
        <w:tab w:val="center" w:pos="4680"/>
        <w:tab w:val="right" w:pos="9360"/>
      </w:tabs>
    </w:pPr>
  </w:style>
  <w:style w:type="character" w:customStyle="1" w:styleId="FooterChar">
    <w:name w:val="Footer Char"/>
    <w:basedOn w:val="DefaultParagraphFont"/>
    <w:link w:val="Footer"/>
    <w:uiPriority w:val="99"/>
    <w:rsid w:val="00A20DFC"/>
    <w:rPr>
      <w:rFonts w:ascii="Times New Roman" w:eastAsia="Times New Roman" w:hAnsi="Times New Roman" w:cs="Times New Roman"/>
    </w:rPr>
  </w:style>
  <w:style w:type="paragraph" w:styleId="Revision">
    <w:name w:val="Revision"/>
    <w:hidden/>
    <w:uiPriority w:val="99"/>
    <w:semiHidden/>
    <w:rsid w:val="00A20DFC"/>
    <w:pPr>
      <w:widowControl/>
      <w:autoSpaceDE/>
      <w:autoSpaceDN/>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2B1B8D"/>
    <w:rPr>
      <w:rFonts w:ascii="Calibri" w:eastAsia="Calibri" w:hAnsi="Calibri" w:cs="Calibri"/>
      <w:b/>
      <w:bCs/>
      <w:color w:val="1F3763"/>
      <w:sz w:val="28"/>
      <w:szCs w:val="28"/>
    </w:rPr>
  </w:style>
  <w:style w:type="character" w:styleId="UnresolvedMention">
    <w:name w:val="Unresolved Mention"/>
    <w:basedOn w:val="DefaultParagraphFont"/>
    <w:uiPriority w:val="99"/>
    <w:semiHidden/>
    <w:unhideWhenUsed/>
    <w:rsid w:val="00D26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564939">
      <w:bodyDiv w:val="1"/>
      <w:marLeft w:val="0"/>
      <w:marRight w:val="0"/>
      <w:marTop w:val="0"/>
      <w:marBottom w:val="0"/>
      <w:divBdr>
        <w:top w:val="none" w:sz="0" w:space="0" w:color="auto"/>
        <w:left w:val="none" w:sz="0" w:space="0" w:color="auto"/>
        <w:bottom w:val="none" w:sz="0" w:space="0" w:color="auto"/>
        <w:right w:val="none" w:sz="0" w:space="0" w:color="auto"/>
      </w:divBdr>
    </w:div>
    <w:div w:id="800996430">
      <w:bodyDiv w:val="1"/>
      <w:marLeft w:val="0"/>
      <w:marRight w:val="0"/>
      <w:marTop w:val="0"/>
      <w:marBottom w:val="0"/>
      <w:divBdr>
        <w:top w:val="none" w:sz="0" w:space="0" w:color="auto"/>
        <w:left w:val="none" w:sz="0" w:space="0" w:color="auto"/>
        <w:bottom w:val="none" w:sz="0" w:space="0" w:color="auto"/>
        <w:right w:val="none" w:sz="0" w:space="0" w:color="auto"/>
      </w:divBdr>
    </w:div>
    <w:div w:id="1064836612">
      <w:bodyDiv w:val="1"/>
      <w:marLeft w:val="0"/>
      <w:marRight w:val="0"/>
      <w:marTop w:val="0"/>
      <w:marBottom w:val="0"/>
      <w:divBdr>
        <w:top w:val="none" w:sz="0" w:space="0" w:color="auto"/>
        <w:left w:val="none" w:sz="0" w:space="0" w:color="auto"/>
        <w:bottom w:val="none" w:sz="0" w:space="0" w:color="auto"/>
        <w:right w:val="none" w:sz="0" w:space="0" w:color="auto"/>
      </w:divBdr>
    </w:div>
    <w:div w:id="1133593991">
      <w:bodyDiv w:val="1"/>
      <w:marLeft w:val="0"/>
      <w:marRight w:val="0"/>
      <w:marTop w:val="0"/>
      <w:marBottom w:val="0"/>
      <w:divBdr>
        <w:top w:val="none" w:sz="0" w:space="0" w:color="auto"/>
        <w:left w:val="none" w:sz="0" w:space="0" w:color="auto"/>
        <w:bottom w:val="none" w:sz="0" w:space="0" w:color="auto"/>
        <w:right w:val="none" w:sz="0" w:space="0" w:color="auto"/>
      </w:divBdr>
    </w:div>
    <w:div w:id="1381439338">
      <w:bodyDiv w:val="1"/>
      <w:marLeft w:val="0"/>
      <w:marRight w:val="0"/>
      <w:marTop w:val="0"/>
      <w:marBottom w:val="0"/>
      <w:divBdr>
        <w:top w:val="none" w:sz="0" w:space="0" w:color="auto"/>
        <w:left w:val="none" w:sz="0" w:space="0" w:color="auto"/>
        <w:bottom w:val="none" w:sz="0" w:space="0" w:color="auto"/>
        <w:right w:val="none" w:sz="0" w:space="0" w:color="auto"/>
      </w:divBdr>
    </w:div>
    <w:div w:id="1844664882">
      <w:bodyDiv w:val="1"/>
      <w:marLeft w:val="0"/>
      <w:marRight w:val="0"/>
      <w:marTop w:val="0"/>
      <w:marBottom w:val="0"/>
      <w:divBdr>
        <w:top w:val="none" w:sz="0" w:space="0" w:color="auto"/>
        <w:left w:val="none" w:sz="0" w:space="0" w:color="auto"/>
        <w:bottom w:val="none" w:sz="0" w:space="0" w:color="auto"/>
        <w:right w:val="none" w:sz="0" w:space="0" w:color="auto"/>
      </w:divBdr>
      <w:divsChild>
        <w:div w:id="736637194">
          <w:marLeft w:val="446"/>
          <w:marRight w:val="0"/>
          <w:marTop w:val="0"/>
          <w:marBottom w:val="0"/>
          <w:divBdr>
            <w:top w:val="none" w:sz="0" w:space="0" w:color="auto"/>
            <w:left w:val="none" w:sz="0" w:space="0" w:color="auto"/>
            <w:bottom w:val="none" w:sz="0" w:space="0" w:color="auto"/>
            <w:right w:val="none" w:sz="0" w:space="0" w:color="auto"/>
          </w:divBdr>
        </w:div>
        <w:div w:id="1196457901">
          <w:marLeft w:val="446"/>
          <w:marRight w:val="0"/>
          <w:marTop w:val="0"/>
          <w:marBottom w:val="0"/>
          <w:divBdr>
            <w:top w:val="none" w:sz="0" w:space="0" w:color="auto"/>
            <w:left w:val="none" w:sz="0" w:space="0" w:color="auto"/>
            <w:bottom w:val="none" w:sz="0" w:space="0" w:color="auto"/>
            <w:right w:val="none" w:sz="0" w:space="0" w:color="auto"/>
          </w:divBdr>
        </w:div>
        <w:div w:id="1487622825">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athirag-nai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02FE6-7CC3-49DC-BA6D-F8C559ADF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Tapasya Singh</dc:creator>
  <cp:keywords/>
  <dc:description/>
  <cp:lastModifiedBy>Aathira Nair</cp:lastModifiedBy>
  <cp:revision>3</cp:revision>
  <cp:lastPrinted>2023-11-22T23:09:00Z</cp:lastPrinted>
  <dcterms:created xsi:type="dcterms:W3CDTF">2023-12-21T04:18:00Z</dcterms:created>
  <dcterms:modified xsi:type="dcterms:W3CDTF">2024-03-22T22:08:00Z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2022-03-26T00:00:00Z</vt:filetime>
  </property>
  <property fmtid="{D5CDD505-2E9C-101B-9397-08002B2CF9AE}" pid="3" name="Creator">
    <vt:lpwstr>Microsoft® Word for Microsoft 365</vt:lpwstr>
  </property>
  <property fmtid="{D5CDD505-2E9C-101B-9397-08002B2CF9AE}" pid="4" name="LastSaved">
    <vt:filetime>2022-09-23T00:00:00Z</vt:filetime>
  </property>
  <property fmtid="{D5CDD505-2E9C-101B-9397-08002B2CF9AE}" pid="5" name="GrammarlyDocumentId">
    <vt:lpwstr>d51cd6edb348a9944f96e534e8a39df03e4697d36d9cf479cba46aeb80087de6</vt:lpwstr>
  </property>
</Properties>
</file>